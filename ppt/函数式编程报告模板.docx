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0678937A" w:rsidR="00DF418B" w:rsidRPr="00394576" w:rsidRDefault="00DF418B"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Pr>
                                <w:rFonts w:ascii="Cambria" w:hAnsi="Cambria"/>
                                <w:b/>
                                <w:i/>
                                <w:noProof/>
                                <w:color w:val="FFFFFF"/>
                                <w:sz w:val="72"/>
                                <w:szCs w:val="72"/>
                              </w:rPr>
                              <w:t>20</w:t>
                            </w:r>
                          </w:p>
                          <w:p w14:paraId="460B2F5A" w14:textId="77777777" w:rsidR="00DF418B" w:rsidRDefault="00DF418B">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" filled="f" stroked="f">
                <v:fill opacity="52428f"/>
                <v:textbox inset="28.8pt,14.4pt,14.4pt,14.4pt">
                  <w:txbxContent>
                    <w:p w14:paraId="7EF2DCBD" w14:textId="0678937A" w:rsidR="00DF418B" w:rsidRPr="00394576" w:rsidRDefault="00DF418B"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Pr>
                          <w:rFonts w:ascii="Cambria" w:hAnsi="Cambria"/>
                          <w:b/>
                          <w:i/>
                          <w:noProof/>
                          <w:color w:val="FFFFFF"/>
                          <w:sz w:val="72"/>
                          <w:szCs w:val="72"/>
                        </w:rPr>
                        <w:t>20</w:t>
                      </w:r>
                    </w:p>
                    <w:p w14:paraId="460B2F5A" w14:textId="77777777" w:rsidR="00DF418B" w:rsidRDefault="00DF418B">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16E8CE11" w:rsidR="00DF418B" w:rsidRPr="00B5427A" w:rsidRDefault="00DF418B"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函数式编程原理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Pr>
                                <w:rFonts w:ascii="华文中宋" w:eastAsia="华文中宋" w:hAnsi="华文中宋" w:hint="eastAsia"/>
                                <w:b/>
                                <w:color w:val="FFFFFF"/>
                                <w:sz w:val="60"/>
                                <w:szCs w:val="60"/>
                              </w:rPr>
                              <w:t>总结</w:t>
                            </w:r>
                            <w:r w:rsidRPr="00B5427A">
                              <w:rPr>
                                <w:rFonts w:ascii="华文中宋" w:eastAsia="华文中宋" w:hAnsi="华文中宋" w:hint="eastAsia"/>
                                <w:b/>
                                <w:color w:val="FFFFFF"/>
                                <w:sz w:val="60"/>
                                <w:szCs w:val="60"/>
                              </w:rPr>
                              <w:t>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16E8CE11" w:rsidR="00DF418B" w:rsidRPr="00B5427A" w:rsidRDefault="00DF418B"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函数式编程原理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Pr>
                          <w:rFonts w:ascii="华文中宋" w:eastAsia="华文中宋" w:hAnsi="华文中宋" w:hint="eastAsia"/>
                          <w:b/>
                          <w:color w:val="FFFFFF"/>
                          <w:sz w:val="60"/>
                          <w:szCs w:val="60"/>
                        </w:rPr>
                        <w:t>总结</w:t>
                      </w:r>
                      <w:r w:rsidRPr="00B5427A">
                        <w:rPr>
                          <w:rFonts w:ascii="华文中宋" w:eastAsia="华文中宋" w:hAnsi="华文中宋" w:hint="eastAsia"/>
                          <w:b/>
                          <w:color w:val="FFFFFF"/>
                          <w:sz w:val="60"/>
                          <w:szCs w:val="60"/>
                        </w:rPr>
                        <w:t>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4E912114" w:rsidR="00BD59DA" w:rsidRDefault="00BD59DA">
      <w:pPr>
        <w:widowControl/>
        <w:jc w:val="left"/>
      </w:pPr>
    </w:p>
    <w:p w14:paraId="30AECD0A" w14:textId="77777777" w:rsidR="00CF0E1D" w:rsidRDefault="00CF0E1D">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34AED4A0" w:rsidR="000C5960" w:rsidRDefault="000C5960" w:rsidP="00CF0E1D">
            <w:pPr>
              <w:jc w:val="center"/>
              <w:rPr>
                <w:rFonts w:ascii="宋体" w:hAnsi="宋体"/>
                <w:sz w:val="28"/>
              </w:rPr>
            </w:pPr>
            <w:r>
              <w:rPr>
                <w:rFonts w:ascii="宋体" w:hAnsi="宋体" w:hint="eastAsia"/>
                <w:sz w:val="28"/>
              </w:rPr>
              <w:t>CS</w:t>
            </w:r>
            <w:r w:rsidR="00CF0E1D">
              <w:rPr>
                <w:rFonts w:ascii="宋体" w:hAnsi="宋体"/>
                <w:sz w:val="28"/>
              </w:rPr>
              <w:t>1</w:t>
            </w:r>
            <w:r w:rsidR="00410142">
              <w:rPr>
                <w:rFonts w:ascii="宋体" w:hAnsi="宋体" w:hint="eastAsia"/>
                <w:sz w:val="28"/>
              </w:rPr>
              <w:t>701</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395A299B" w:rsidR="000C5960" w:rsidRDefault="000C5960">
            <w:pPr>
              <w:jc w:val="center"/>
              <w:rPr>
                <w:rFonts w:ascii="宋体" w:hAnsi="宋体"/>
                <w:sz w:val="28"/>
              </w:rPr>
            </w:pPr>
            <w:r>
              <w:rPr>
                <w:rFonts w:ascii="宋体" w:hAnsi="宋体" w:hint="eastAsia"/>
                <w:sz w:val="28"/>
              </w:rPr>
              <w:t>U20</w:t>
            </w:r>
            <w:r w:rsidR="00410142">
              <w:rPr>
                <w:rFonts w:ascii="宋体" w:hAnsi="宋体" w:hint="eastAsia"/>
                <w:sz w:val="28"/>
              </w:rPr>
              <w:t>1714501</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3CEA7BA8" w:rsidR="000C5960" w:rsidRDefault="00410142" w:rsidP="00546102">
            <w:pPr>
              <w:jc w:val="center"/>
              <w:rPr>
                <w:rFonts w:ascii="宋体" w:hAnsi="宋体"/>
                <w:sz w:val="28"/>
              </w:rPr>
            </w:pPr>
            <w:r>
              <w:rPr>
                <w:rFonts w:ascii="宋体" w:hAnsi="宋体" w:hint="eastAsia"/>
                <w:sz w:val="28"/>
              </w:rPr>
              <w:t>熊逸钦</w:t>
            </w:r>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1FF25FCA" w:rsidR="000C5960" w:rsidRDefault="000C5960">
            <w:pPr>
              <w:jc w:val="center"/>
              <w:rPr>
                <w:rFonts w:ascii="宋体" w:hAnsi="宋体"/>
                <w:sz w:val="28"/>
              </w:rPr>
            </w:pPr>
            <w:r>
              <w:rPr>
                <w:rFonts w:ascii="宋体" w:hAnsi="宋体" w:hint="eastAsia"/>
                <w:sz w:val="28"/>
              </w:rPr>
              <w:t>1</w:t>
            </w:r>
            <w:r w:rsidR="00410142">
              <w:rPr>
                <w:rFonts w:ascii="宋体" w:hAnsi="宋体" w:hint="eastAsia"/>
                <w:sz w:val="28"/>
              </w:rPr>
              <w:t>8507110246</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3A98832B" w14:textId="30A1C6CC" w:rsidR="000C5960" w:rsidRDefault="006B6B5A">
            <w:pPr>
              <w:jc w:val="center"/>
              <w:rPr>
                <w:rFonts w:ascii="宋体" w:hAnsi="宋体"/>
                <w:sz w:val="28"/>
              </w:rPr>
            </w:pPr>
            <w:hyperlink r:id="rId11" w:history="1">
              <w:r w:rsidR="00410142">
                <w:rPr>
                  <w:rStyle w:val="af"/>
                  <w:rFonts w:ascii="宋体" w:hAnsi="宋体" w:hint="eastAsia"/>
                  <w:sz w:val="28"/>
                </w:rPr>
                <w:t>yiqin0411</w:t>
              </w:r>
              <w:r w:rsidR="000C5960">
                <w:rPr>
                  <w:rStyle w:val="af"/>
                  <w:rFonts w:ascii="宋体" w:hAnsi="宋体" w:hint="eastAsia"/>
                  <w:sz w:val="28"/>
                </w:rPr>
                <w:t>@qq.com</w:t>
              </w:r>
            </w:hyperlink>
          </w:p>
        </w:tc>
      </w:tr>
    </w:tbl>
    <w:p w14:paraId="44C0ABAD" w14:textId="77777777" w:rsidR="000C5960" w:rsidRDefault="000C5960">
      <w:pPr>
        <w:widowControl/>
        <w:jc w:val="left"/>
        <w:sectPr w:rsidR="000C5960" w:rsidSect="00976F7A">
          <w:headerReference w:type="default" r:id="rId12"/>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14:paraId="2BCA340D" w14:textId="02A7646A" w:rsidR="0081469B" w:rsidRDefault="000C5960">
      <w:pPr>
        <w:pStyle w:val="TOC1"/>
        <w:tabs>
          <w:tab w:val="left" w:pos="480"/>
          <w:tab w:val="right" w:leader="dot" w:pos="8834"/>
        </w:tabs>
        <w:rPr>
          <w:rFonts w:asciiTheme="minorHAnsi" w:eastAsiaTheme="minorEastAsia" w:hAnsiTheme="minorHAnsi" w:cstheme="minorBidi"/>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38664117" w:history="1">
        <w:r w:rsidR="0081469B" w:rsidRPr="00B629EB">
          <w:rPr>
            <w:rStyle w:val="af"/>
            <w:noProof/>
          </w:rPr>
          <w:t>1</w:t>
        </w:r>
        <w:r w:rsidR="0081469B">
          <w:rPr>
            <w:rFonts w:asciiTheme="minorHAnsi" w:eastAsiaTheme="minorEastAsia" w:hAnsiTheme="minorHAnsi" w:cstheme="minorBidi"/>
            <w:b w:val="0"/>
            <w:bCs w:val="0"/>
            <w:caps w:val="0"/>
            <w:noProof/>
            <w:sz w:val="21"/>
            <w:szCs w:val="22"/>
          </w:rPr>
          <w:tab/>
        </w:r>
        <w:r w:rsidR="0081469B" w:rsidRPr="00B629EB">
          <w:rPr>
            <w:rStyle w:val="af"/>
            <w:noProof/>
          </w:rPr>
          <w:t>目标与选题动机</w:t>
        </w:r>
        <w:r w:rsidR="0081469B">
          <w:rPr>
            <w:noProof/>
            <w:webHidden/>
          </w:rPr>
          <w:tab/>
        </w:r>
        <w:r w:rsidR="0081469B">
          <w:rPr>
            <w:noProof/>
            <w:webHidden/>
          </w:rPr>
          <w:fldChar w:fldCharType="begin"/>
        </w:r>
        <w:r w:rsidR="0081469B">
          <w:rPr>
            <w:noProof/>
            <w:webHidden/>
          </w:rPr>
          <w:instrText xml:space="preserve"> PAGEREF _Toc38664117 \h </w:instrText>
        </w:r>
        <w:r w:rsidR="0081469B">
          <w:rPr>
            <w:noProof/>
            <w:webHidden/>
          </w:rPr>
        </w:r>
        <w:r w:rsidR="0081469B">
          <w:rPr>
            <w:noProof/>
            <w:webHidden/>
          </w:rPr>
          <w:fldChar w:fldCharType="separate"/>
        </w:r>
        <w:r w:rsidR="0081469B">
          <w:rPr>
            <w:noProof/>
            <w:webHidden/>
          </w:rPr>
          <w:t>2</w:t>
        </w:r>
        <w:r w:rsidR="0081469B">
          <w:rPr>
            <w:noProof/>
            <w:webHidden/>
          </w:rPr>
          <w:fldChar w:fldCharType="end"/>
        </w:r>
      </w:hyperlink>
    </w:p>
    <w:p w14:paraId="073BACD2" w14:textId="366CFAF2" w:rsidR="0081469B" w:rsidRDefault="006B6B5A">
      <w:pPr>
        <w:pStyle w:val="TOC2"/>
        <w:tabs>
          <w:tab w:val="left" w:pos="960"/>
          <w:tab w:val="right" w:leader="dot" w:pos="8834"/>
        </w:tabs>
        <w:rPr>
          <w:rFonts w:asciiTheme="minorHAnsi" w:eastAsiaTheme="minorEastAsia" w:hAnsiTheme="minorHAnsi" w:cstheme="minorBidi"/>
          <w:smallCaps w:val="0"/>
          <w:noProof/>
          <w:sz w:val="21"/>
          <w:szCs w:val="22"/>
        </w:rPr>
      </w:pPr>
      <w:hyperlink w:anchor="_Toc38664118" w:history="1">
        <w:r w:rsidR="0081469B" w:rsidRPr="00B629EB">
          <w:rPr>
            <w:rStyle w:val="af"/>
            <w:noProof/>
          </w:rPr>
          <w:t>1.1</w:t>
        </w:r>
        <w:r w:rsidR="0081469B">
          <w:rPr>
            <w:rFonts w:asciiTheme="minorHAnsi" w:eastAsiaTheme="minorEastAsia" w:hAnsiTheme="minorHAnsi" w:cstheme="minorBidi"/>
            <w:smallCaps w:val="0"/>
            <w:noProof/>
            <w:sz w:val="21"/>
            <w:szCs w:val="22"/>
          </w:rPr>
          <w:tab/>
        </w:r>
        <w:r w:rsidR="0081469B" w:rsidRPr="00B629EB">
          <w:rPr>
            <w:rStyle w:val="af"/>
            <w:noProof/>
          </w:rPr>
          <w:t>课设目的</w:t>
        </w:r>
        <w:r w:rsidR="0081469B">
          <w:rPr>
            <w:noProof/>
            <w:webHidden/>
          </w:rPr>
          <w:tab/>
        </w:r>
        <w:r w:rsidR="0081469B">
          <w:rPr>
            <w:noProof/>
            <w:webHidden/>
          </w:rPr>
          <w:fldChar w:fldCharType="begin"/>
        </w:r>
        <w:r w:rsidR="0081469B">
          <w:rPr>
            <w:noProof/>
            <w:webHidden/>
          </w:rPr>
          <w:instrText xml:space="preserve"> PAGEREF _Toc38664118 \h </w:instrText>
        </w:r>
        <w:r w:rsidR="0081469B">
          <w:rPr>
            <w:noProof/>
            <w:webHidden/>
          </w:rPr>
        </w:r>
        <w:r w:rsidR="0081469B">
          <w:rPr>
            <w:noProof/>
            <w:webHidden/>
          </w:rPr>
          <w:fldChar w:fldCharType="separate"/>
        </w:r>
        <w:r w:rsidR="0081469B">
          <w:rPr>
            <w:noProof/>
            <w:webHidden/>
          </w:rPr>
          <w:t>2</w:t>
        </w:r>
        <w:r w:rsidR="0081469B">
          <w:rPr>
            <w:noProof/>
            <w:webHidden/>
          </w:rPr>
          <w:fldChar w:fldCharType="end"/>
        </w:r>
      </w:hyperlink>
    </w:p>
    <w:p w14:paraId="17619C74" w14:textId="3224BA07" w:rsidR="0081469B" w:rsidRDefault="006B6B5A">
      <w:pPr>
        <w:pStyle w:val="TOC2"/>
        <w:tabs>
          <w:tab w:val="left" w:pos="960"/>
          <w:tab w:val="right" w:leader="dot" w:pos="8834"/>
        </w:tabs>
        <w:rPr>
          <w:rFonts w:asciiTheme="minorHAnsi" w:eastAsiaTheme="minorEastAsia" w:hAnsiTheme="minorHAnsi" w:cstheme="minorBidi"/>
          <w:smallCaps w:val="0"/>
          <w:noProof/>
          <w:sz w:val="21"/>
          <w:szCs w:val="22"/>
        </w:rPr>
      </w:pPr>
      <w:hyperlink w:anchor="_Toc38664119" w:history="1">
        <w:r w:rsidR="0081469B" w:rsidRPr="00B629EB">
          <w:rPr>
            <w:rStyle w:val="af"/>
            <w:noProof/>
          </w:rPr>
          <w:t>1.2</w:t>
        </w:r>
        <w:r w:rsidR="0081469B">
          <w:rPr>
            <w:rFonts w:asciiTheme="minorHAnsi" w:eastAsiaTheme="minorEastAsia" w:hAnsiTheme="minorHAnsi" w:cstheme="minorBidi"/>
            <w:smallCaps w:val="0"/>
            <w:noProof/>
            <w:sz w:val="21"/>
            <w:szCs w:val="22"/>
          </w:rPr>
          <w:tab/>
        </w:r>
        <w:r w:rsidR="0081469B" w:rsidRPr="00B629EB">
          <w:rPr>
            <w:rStyle w:val="af"/>
            <w:noProof/>
          </w:rPr>
          <w:t>设计任务</w:t>
        </w:r>
        <w:r w:rsidR="0081469B">
          <w:rPr>
            <w:noProof/>
            <w:webHidden/>
          </w:rPr>
          <w:tab/>
        </w:r>
        <w:r w:rsidR="0081469B">
          <w:rPr>
            <w:noProof/>
            <w:webHidden/>
          </w:rPr>
          <w:fldChar w:fldCharType="begin"/>
        </w:r>
        <w:r w:rsidR="0081469B">
          <w:rPr>
            <w:noProof/>
            <w:webHidden/>
          </w:rPr>
          <w:instrText xml:space="preserve"> PAGEREF _Toc38664119 \h </w:instrText>
        </w:r>
        <w:r w:rsidR="0081469B">
          <w:rPr>
            <w:noProof/>
            <w:webHidden/>
          </w:rPr>
        </w:r>
        <w:r w:rsidR="0081469B">
          <w:rPr>
            <w:noProof/>
            <w:webHidden/>
          </w:rPr>
          <w:fldChar w:fldCharType="separate"/>
        </w:r>
        <w:r w:rsidR="0081469B">
          <w:rPr>
            <w:noProof/>
            <w:webHidden/>
          </w:rPr>
          <w:t>2</w:t>
        </w:r>
        <w:r w:rsidR="0081469B">
          <w:rPr>
            <w:noProof/>
            <w:webHidden/>
          </w:rPr>
          <w:fldChar w:fldCharType="end"/>
        </w:r>
      </w:hyperlink>
    </w:p>
    <w:p w14:paraId="16BBCF68" w14:textId="41C2FBE4" w:rsidR="0081469B" w:rsidRDefault="006B6B5A">
      <w:pPr>
        <w:pStyle w:val="TOC2"/>
        <w:tabs>
          <w:tab w:val="left" w:pos="960"/>
          <w:tab w:val="right" w:leader="dot" w:pos="8834"/>
        </w:tabs>
        <w:rPr>
          <w:rFonts w:asciiTheme="minorHAnsi" w:eastAsiaTheme="minorEastAsia" w:hAnsiTheme="minorHAnsi" w:cstheme="minorBidi"/>
          <w:smallCaps w:val="0"/>
          <w:noProof/>
          <w:sz w:val="21"/>
          <w:szCs w:val="22"/>
        </w:rPr>
      </w:pPr>
      <w:hyperlink w:anchor="_Toc38664120" w:history="1">
        <w:r w:rsidR="0081469B" w:rsidRPr="00B629EB">
          <w:rPr>
            <w:rStyle w:val="af"/>
            <w:noProof/>
          </w:rPr>
          <w:t>1.3</w:t>
        </w:r>
        <w:r w:rsidR="0081469B">
          <w:rPr>
            <w:rFonts w:asciiTheme="minorHAnsi" w:eastAsiaTheme="minorEastAsia" w:hAnsiTheme="minorHAnsi" w:cstheme="minorBidi"/>
            <w:smallCaps w:val="0"/>
            <w:noProof/>
            <w:sz w:val="21"/>
            <w:szCs w:val="22"/>
          </w:rPr>
          <w:tab/>
        </w:r>
        <w:r w:rsidR="0081469B" w:rsidRPr="00B629EB">
          <w:rPr>
            <w:rStyle w:val="af"/>
            <w:noProof/>
          </w:rPr>
          <w:t>设计要求</w:t>
        </w:r>
        <w:r w:rsidR="0081469B">
          <w:rPr>
            <w:noProof/>
            <w:webHidden/>
          </w:rPr>
          <w:tab/>
        </w:r>
        <w:r w:rsidR="0081469B">
          <w:rPr>
            <w:noProof/>
            <w:webHidden/>
          </w:rPr>
          <w:fldChar w:fldCharType="begin"/>
        </w:r>
        <w:r w:rsidR="0081469B">
          <w:rPr>
            <w:noProof/>
            <w:webHidden/>
          </w:rPr>
          <w:instrText xml:space="preserve"> PAGEREF _Toc38664120 \h </w:instrText>
        </w:r>
        <w:r w:rsidR="0081469B">
          <w:rPr>
            <w:noProof/>
            <w:webHidden/>
          </w:rPr>
        </w:r>
        <w:r w:rsidR="0081469B">
          <w:rPr>
            <w:noProof/>
            <w:webHidden/>
          </w:rPr>
          <w:fldChar w:fldCharType="separate"/>
        </w:r>
        <w:r w:rsidR="0081469B">
          <w:rPr>
            <w:noProof/>
            <w:webHidden/>
          </w:rPr>
          <w:t>2</w:t>
        </w:r>
        <w:r w:rsidR="0081469B">
          <w:rPr>
            <w:noProof/>
            <w:webHidden/>
          </w:rPr>
          <w:fldChar w:fldCharType="end"/>
        </w:r>
      </w:hyperlink>
    </w:p>
    <w:p w14:paraId="3E108446" w14:textId="095C4E7F" w:rsidR="0081469B" w:rsidRDefault="006B6B5A">
      <w:pPr>
        <w:pStyle w:val="TOC2"/>
        <w:tabs>
          <w:tab w:val="left" w:pos="960"/>
          <w:tab w:val="right" w:leader="dot" w:pos="8834"/>
        </w:tabs>
        <w:rPr>
          <w:rFonts w:asciiTheme="minorHAnsi" w:eastAsiaTheme="minorEastAsia" w:hAnsiTheme="minorHAnsi" w:cstheme="minorBidi"/>
          <w:smallCaps w:val="0"/>
          <w:noProof/>
          <w:sz w:val="21"/>
          <w:szCs w:val="22"/>
        </w:rPr>
      </w:pPr>
      <w:hyperlink w:anchor="_Toc38664121" w:history="1">
        <w:r w:rsidR="0081469B" w:rsidRPr="00B629EB">
          <w:rPr>
            <w:rStyle w:val="af"/>
            <w:noProof/>
          </w:rPr>
          <w:t>1.4</w:t>
        </w:r>
        <w:r w:rsidR="0081469B">
          <w:rPr>
            <w:rFonts w:asciiTheme="minorHAnsi" w:eastAsiaTheme="minorEastAsia" w:hAnsiTheme="minorHAnsi" w:cstheme="minorBidi"/>
            <w:smallCaps w:val="0"/>
            <w:noProof/>
            <w:sz w:val="21"/>
            <w:szCs w:val="22"/>
          </w:rPr>
          <w:tab/>
        </w:r>
        <w:r w:rsidR="0081469B" w:rsidRPr="00B629EB">
          <w:rPr>
            <w:rStyle w:val="af"/>
            <w:noProof/>
          </w:rPr>
          <w:t>技术指标</w:t>
        </w:r>
        <w:r w:rsidR="0081469B">
          <w:rPr>
            <w:noProof/>
            <w:webHidden/>
          </w:rPr>
          <w:tab/>
        </w:r>
        <w:r w:rsidR="0081469B">
          <w:rPr>
            <w:noProof/>
            <w:webHidden/>
          </w:rPr>
          <w:fldChar w:fldCharType="begin"/>
        </w:r>
        <w:r w:rsidR="0081469B">
          <w:rPr>
            <w:noProof/>
            <w:webHidden/>
          </w:rPr>
          <w:instrText xml:space="preserve"> PAGEREF _Toc38664121 \h </w:instrText>
        </w:r>
        <w:r w:rsidR="0081469B">
          <w:rPr>
            <w:noProof/>
            <w:webHidden/>
          </w:rPr>
        </w:r>
        <w:r w:rsidR="0081469B">
          <w:rPr>
            <w:noProof/>
            <w:webHidden/>
          </w:rPr>
          <w:fldChar w:fldCharType="separate"/>
        </w:r>
        <w:r w:rsidR="0081469B">
          <w:rPr>
            <w:noProof/>
            <w:webHidden/>
          </w:rPr>
          <w:t>3</w:t>
        </w:r>
        <w:r w:rsidR="0081469B">
          <w:rPr>
            <w:noProof/>
            <w:webHidden/>
          </w:rPr>
          <w:fldChar w:fldCharType="end"/>
        </w:r>
      </w:hyperlink>
    </w:p>
    <w:p w14:paraId="1AAF53D0" w14:textId="75D59A4E" w:rsidR="0081469B" w:rsidRDefault="006B6B5A">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38664122" w:history="1">
        <w:r w:rsidR="0081469B" w:rsidRPr="00B629EB">
          <w:rPr>
            <w:rStyle w:val="af"/>
            <w:noProof/>
          </w:rPr>
          <w:t>2</w:t>
        </w:r>
        <w:r w:rsidR="0081469B">
          <w:rPr>
            <w:rFonts w:asciiTheme="minorHAnsi" w:eastAsiaTheme="minorEastAsia" w:hAnsiTheme="minorHAnsi" w:cstheme="minorBidi"/>
            <w:b w:val="0"/>
            <w:bCs w:val="0"/>
            <w:caps w:val="0"/>
            <w:noProof/>
            <w:sz w:val="21"/>
            <w:szCs w:val="22"/>
          </w:rPr>
          <w:tab/>
        </w:r>
        <w:r w:rsidR="0081469B" w:rsidRPr="00B629EB">
          <w:rPr>
            <w:rStyle w:val="af"/>
            <w:noProof/>
          </w:rPr>
          <w:t>函数式编程的起源和发展过程</w:t>
        </w:r>
        <w:r w:rsidR="0081469B">
          <w:rPr>
            <w:noProof/>
            <w:webHidden/>
          </w:rPr>
          <w:tab/>
        </w:r>
        <w:r w:rsidR="0081469B">
          <w:rPr>
            <w:noProof/>
            <w:webHidden/>
          </w:rPr>
          <w:fldChar w:fldCharType="begin"/>
        </w:r>
        <w:r w:rsidR="0081469B">
          <w:rPr>
            <w:noProof/>
            <w:webHidden/>
          </w:rPr>
          <w:instrText xml:space="preserve"> PAGEREF _Toc38664122 \h </w:instrText>
        </w:r>
        <w:r w:rsidR="0081469B">
          <w:rPr>
            <w:noProof/>
            <w:webHidden/>
          </w:rPr>
        </w:r>
        <w:r w:rsidR="0081469B">
          <w:rPr>
            <w:noProof/>
            <w:webHidden/>
          </w:rPr>
          <w:fldChar w:fldCharType="separate"/>
        </w:r>
        <w:r w:rsidR="0081469B">
          <w:rPr>
            <w:noProof/>
            <w:webHidden/>
          </w:rPr>
          <w:t>5</w:t>
        </w:r>
        <w:r w:rsidR="0081469B">
          <w:rPr>
            <w:noProof/>
            <w:webHidden/>
          </w:rPr>
          <w:fldChar w:fldCharType="end"/>
        </w:r>
      </w:hyperlink>
    </w:p>
    <w:p w14:paraId="532F18FF" w14:textId="62705149" w:rsidR="0081469B" w:rsidRDefault="006B6B5A">
      <w:pPr>
        <w:pStyle w:val="TOC2"/>
        <w:tabs>
          <w:tab w:val="left" w:pos="960"/>
          <w:tab w:val="right" w:leader="dot" w:pos="8834"/>
        </w:tabs>
        <w:rPr>
          <w:rFonts w:asciiTheme="minorHAnsi" w:eastAsiaTheme="minorEastAsia" w:hAnsiTheme="minorHAnsi" w:cstheme="minorBidi"/>
          <w:smallCaps w:val="0"/>
          <w:noProof/>
          <w:sz w:val="21"/>
          <w:szCs w:val="22"/>
        </w:rPr>
      </w:pPr>
      <w:hyperlink w:anchor="_Toc38664123" w:history="1">
        <w:r w:rsidR="0081469B" w:rsidRPr="00B629EB">
          <w:rPr>
            <w:rStyle w:val="af"/>
            <w:noProof/>
          </w:rPr>
          <w:t>2.1</w:t>
        </w:r>
        <w:r w:rsidR="0081469B">
          <w:rPr>
            <w:rFonts w:asciiTheme="minorHAnsi" w:eastAsiaTheme="minorEastAsia" w:hAnsiTheme="minorHAnsi" w:cstheme="minorBidi"/>
            <w:smallCaps w:val="0"/>
            <w:noProof/>
            <w:sz w:val="21"/>
            <w:szCs w:val="22"/>
          </w:rPr>
          <w:tab/>
        </w:r>
        <w:r w:rsidR="0081469B" w:rsidRPr="00B629EB">
          <w:rPr>
            <w:rStyle w:val="af"/>
            <w:noProof/>
          </w:rPr>
          <w:t>单周期</w:t>
        </w:r>
        <w:r w:rsidR="0081469B" w:rsidRPr="00B629EB">
          <w:rPr>
            <w:rStyle w:val="af"/>
            <w:noProof/>
          </w:rPr>
          <w:t>CPU</w:t>
        </w:r>
        <w:r w:rsidR="0081469B" w:rsidRPr="00B629EB">
          <w:rPr>
            <w:rStyle w:val="af"/>
            <w:noProof/>
          </w:rPr>
          <w:t>设计</w:t>
        </w:r>
        <w:r w:rsidR="0081469B">
          <w:rPr>
            <w:noProof/>
            <w:webHidden/>
          </w:rPr>
          <w:tab/>
        </w:r>
        <w:r w:rsidR="0081469B">
          <w:rPr>
            <w:noProof/>
            <w:webHidden/>
          </w:rPr>
          <w:fldChar w:fldCharType="begin"/>
        </w:r>
        <w:r w:rsidR="0081469B">
          <w:rPr>
            <w:noProof/>
            <w:webHidden/>
          </w:rPr>
          <w:instrText xml:space="preserve"> PAGEREF _Toc38664123 \h </w:instrText>
        </w:r>
        <w:r w:rsidR="0081469B">
          <w:rPr>
            <w:noProof/>
            <w:webHidden/>
          </w:rPr>
        </w:r>
        <w:r w:rsidR="0081469B">
          <w:rPr>
            <w:noProof/>
            <w:webHidden/>
          </w:rPr>
          <w:fldChar w:fldCharType="separate"/>
        </w:r>
        <w:r w:rsidR="0081469B">
          <w:rPr>
            <w:noProof/>
            <w:webHidden/>
          </w:rPr>
          <w:t>5</w:t>
        </w:r>
        <w:r w:rsidR="0081469B">
          <w:rPr>
            <w:noProof/>
            <w:webHidden/>
          </w:rPr>
          <w:fldChar w:fldCharType="end"/>
        </w:r>
      </w:hyperlink>
    </w:p>
    <w:p w14:paraId="50DEBE96" w14:textId="714F1362" w:rsidR="0081469B" w:rsidRDefault="006B6B5A">
      <w:pPr>
        <w:pStyle w:val="TOC2"/>
        <w:tabs>
          <w:tab w:val="left" w:pos="960"/>
          <w:tab w:val="right" w:leader="dot" w:pos="8834"/>
        </w:tabs>
        <w:rPr>
          <w:rFonts w:asciiTheme="minorHAnsi" w:eastAsiaTheme="minorEastAsia" w:hAnsiTheme="minorHAnsi" w:cstheme="minorBidi"/>
          <w:smallCaps w:val="0"/>
          <w:noProof/>
          <w:sz w:val="21"/>
          <w:szCs w:val="22"/>
        </w:rPr>
      </w:pPr>
      <w:hyperlink w:anchor="_Toc38664124" w:history="1">
        <w:r w:rsidR="0081469B" w:rsidRPr="00B629EB">
          <w:rPr>
            <w:rStyle w:val="af"/>
            <w:noProof/>
          </w:rPr>
          <w:t>2.2</w:t>
        </w:r>
        <w:r w:rsidR="0081469B">
          <w:rPr>
            <w:rFonts w:asciiTheme="minorHAnsi" w:eastAsiaTheme="minorEastAsia" w:hAnsiTheme="minorHAnsi" w:cstheme="minorBidi"/>
            <w:smallCaps w:val="0"/>
            <w:noProof/>
            <w:sz w:val="21"/>
            <w:szCs w:val="22"/>
          </w:rPr>
          <w:tab/>
        </w:r>
        <w:r w:rsidR="0081469B" w:rsidRPr="00B629EB">
          <w:rPr>
            <w:rStyle w:val="af"/>
            <w:noProof/>
          </w:rPr>
          <w:t>中断机制设计</w:t>
        </w:r>
        <w:r w:rsidR="0081469B">
          <w:rPr>
            <w:noProof/>
            <w:webHidden/>
          </w:rPr>
          <w:tab/>
        </w:r>
        <w:r w:rsidR="0081469B">
          <w:rPr>
            <w:noProof/>
            <w:webHidden/>
          </w:rPr>
          <w:fldChar w:fldCharType="begin"/>
        </w:r>
        <w:r w:rsidR="0081469B">
          <w:rPr>
            <w:noProof/>
            <w:webHidden/>
          </w:rPr>
          <w:instrText xml:space="preserve"> PAGEREF _Toc38664124 \h </w:instrText>
        </w:r>
        <w:r w:rsidR="0081469B">
          <w:rPr>
            <w:noProof/>
            <w:webHidden/>
          </w:rPr>
        </w:r>
        <w:r w:rsidR="0081469B">
          <w:rPr>
            <w:noProof/>
            <w:webHidden/>
          </w:rPr>
          <w:fldChar w:fldCharType="separate"/>
        </w:r>
        <w:r w:rsidR="0081469B">
          <w:rPr>
            <w:noProof/>
            <w:webHidden/>
          </w:rPr>
          <w:t>7</w:t>
        </w:r>
        <w:r w:rsidR="0081469B">
          <w:rPr>
            <w:noProof/>
            <w:webHidden/>
          </w:rPr>
          <w:fldChar w:fldCharType="end"/>
        </w:r>
      </w:hyperlink>
    </w:p>
    <w:p w14:paraId="0C425311" w14:textId="54F2383F" w:rsidR="0081469B" w:rsidRDefault="006B6B5A">
      <w:pPr>
        <w:pStyle w:val="TOC2"/>
        <w:tabs>
          <w:tab w:val="left" w:pos="960"/>
          <w:tab w:val="right" w:leader="dot" w:pos="8834"/>
        </w:tabs>
        <w:rPr>
          <w:rFonts w:asciiTheme="minorHAnsi" w:eastAsiaTheme="minorEastAsia" w:hAnsiTheme="minorHAnsi" w:cstheme="minorBidi"/>
          <w:smallCaps w:val="0"/>
          <w:noProof/>
          <w:sz w:val="21"/>
          <w:szCs w:val="22"/>
        </w:rPr>
      </w:pPr>
      <w:hyperlink w:anchor="_Toc38664125" w:history="1">
        <w:r w:rsidR="0081469B" w:rsidRPr="00B629EB">
          <w:rPr>
            <w:rStyle w:val="af"/>
            <w:noProof/>
          </w:rPr>
          <w:t>2.3</w:t>
        </w:r>
        <w:r w:rsidR="0081469B">
          <w:rPr>
            <w:rFonts w:asciiTheme="minorHAnsi" w:eastAsiaTheme="minorEastAsia" w:hAnsiTheme="minorHAnsi" w:cstheme="minorBidi"/>
            <w:smallCaps w:val="0"/>
            <w:noProof/>
            <w:sz w:val="21"/>
            <w:szCs w:val="22"/>
          </w:rPr>
          <w:tab/>
        </w:r>
        <w:r w:rsidR="0081469B" w:rsidRPr="00B629EB">
          <w:rPr>
            <w:rStyle w:val="af"/>
            <w:noProof/>
          </w:rPr>
          <w:t>流水</w:t>
        </w:r>
        <w:r w:rsidR="0081469B" w:rsidRPr="00B629EB">
          <w:rPr>
            <w:rStyle w:val="af"/>
            <w:noProof/>
          </w:rPr>
          <w:t>CPU</w:t>
        </w:r>
        <w:r w:rsidR="0081469B" w:rsidRPr="00B629EB">
          <w:rPr>
            <w:rStyle w:val="af"/>
            <w:noProof/>
          </w:rPr>
          <w:t>设计</w:t>
        </w:r>
        <w:r w:rsidR="0081469B">
          <w:rPr>
            <w:noProof/>
            <w:webHidden/>
          </w:rPr>
          <w:tab/>
        </w:r>
        <w:r w:rsidR="0081469B">
          <w:rPr>
            <w:noProof/>
            <w:webHidden/>
          </w:rPr>
          <w:fldChar w:fldCharType="begin"/>
        </w:r>
        <w:r w:rsidR="0081469B">
          <w:rPr>
            <w:noProof/>
            <w:webHidden/>
          </w:rPr>
          <w:instrText xml:space="preserve"> PAGEREF _Toc38664125 \h </w:instrText>
        </w:r>
        <w:r w:rsidR="0081469B">
          <w:rPr>
            <w:noProof/>
            <w:webHidden/>
          </w:rPr>
        </w:r>
        <w:r w:rsidR="0081469B">
          <w:rPr>
            <w:noProof/>
            <w:webHidden/>
          </w:rPr>
          <w:fldChar w:fldCharType="separate"/>
        </w:r>
        <w:r w:rsidR="0081469B">
          <w:rPr>
            <w:noProof/>
            <w:webHidden/>
          </w:rPr>
          <w:t>8</w:t>
        </w:r>
        <w:r w:rsidR="0081469B">
          <w:rPr>
            <w:noProof/>
            <w:webHidden/>
          </w:rPr>
          <w:fldChar w:fldCharType="end"/>
        </w:r>
      </w:hyperlink>
    </w:p>
    <w:p w14:paraId="67796D18" w14:textId="64991438" w:rsidR="0081469B" w:rsidRDefault="006B6B5A">
      <w:pPr>
        <w:pStyle w:val="TOC2"/>
        <w:tabs>
          <w:tab w:val="left" w:pos="960"/>
          <w:tab w:val="right" w:leader="dot" w:pos="8834"/>
        </w:tabs>
        <w:rPr>
          <w:rFonts w:asciiTheme="minorHAnsi" w:eastAsiaTheme="minorEastAsia" w:hAnsiTheme="minorHAnsi" w:cstheme="minorBidi"/>
          <w:smallCaps w:val="0"/>
          <w:noProof/>
          <w:sz w:val="21"/>
          <w:szCs w:val="22"/>
        </w:rPr>
      </w:pPr>
      <w:hyperlink w:anchor="_Toc38664126" w:history="1">
        <w:r w:rsidR="0081469B" w:rsidRPr="00B629EB">
          <w:rPr>
            <w:rStyle w:val="af"/>
            <w:noProof/>
          </w:rPr>
          <w:t>2.4</w:t>
        </w:r>
        <w:r w:rsidR="0081469B">
          <w:rPr>
            <w:rFonts w:asciiTheme="minorHAnsi" w:eastAsiaTheme="minorEastAsia" w:hAnsiTheme="minorHAnsi" w:cstheme="minorBidi"/>
            <w:smallCaps w:val="0"/>
            <w:noProof/>
            <w:sz w:val="21"/>
            <w:szCs w:val="22"/>
          </w:rPr>
          <w:tab/>
        </w:r>
        <w:r w:rsidR="0081469B" w:rsidRPr="00B629EB">
          <w:rPr>
            <w:rStyle w:val="af"/>
            <w:noProof/>
          </w:rPr>
          <w:t>气泡式流水线设计</w:t>
        </w:r>
        <w:r w:rsidR="0081469B">
          <w:rPr>
            <w:noProof/>
            <w:webHidden/>
          </w:rPr>
          <w:tab/>
        </w:r>
        <w:r w:rsidR="0081469B">
          <w:rPr>
            <w:noProof/>
            <w:webHidden/>
          </w:rPr>
          <w:fldChar w:fldCharType="begin"/>
        </w:r>
        <w:r w:rsidR="0081469B">
          <w:rPr>
            <w:noProof/>
            <w:webHidden/>
          </w:rPr>
          <w:instrText xml:space="preserve"> PAGEREF _Toc38664126 \h </w:instrText>
        </w:r>
        <w:r w:rsidR="0081469B">
          <w:rPr>
            <w:noProof/>
            <w:webHidden/>
          </w:rPr>
        </w:r>
        <w:r w:rsidR="0081469B">
          <w:rPr>
            <w:noProof/>
            <w:webHidden/>
          </w:rPr>
          <w:fldChar w:fldCharType="separate"/>
        </w:r>
        <w:r w:rsidR="0081469B">
          <w:rPr>
            <w:noProof/>
            <w:webHidden/>
          </w:rPr>
          <w:t>9</w:t>
        </w:r>
        <w:r w:rsidR="0081469B">
          <w:rPr>
            <w:noProof/>
            <w:webHidden/>
          </w:rPr>
          <w:fldChar w:fldCharType="end"/>
        </w:r>
      </w:hyperlink>
    </w:p>
    <w:p w14:paraId="385B1B38" w14:textId="497095FD" w:rsidR="0081469B" w:rsidRDefault="006B6B5A">
      <w:pPr>
        <w:pStyle w:val="TOC2"/>
        <w:tabs>
          <w:tab w:val="left" w:pos="960"/>
          <w:tab w:val="right" w:leader="dot" w:pos="8834"/>
        </w:tabs>
        <w:rPr>
          <w:rFonts w:asciiTheme="minorHAnsi" w:eastAsiaTheme="minorEastAsia" w:hAnsiTheme="minorHAnsi" w:cstheme="minorBidi"/>
          <w:smallCaps w:val="0"/>
          <w:noProof/>
          <w:sz w:val="21"/>
          <w:szCs w:val="22"/>
        </w:rPr>
      </w:pPr>
      <w:hyperlink w:anchor="_Toc38664127" w:history="1">
        <w:r w:rsidR="0081469B" w:rsidRPr="00B629EB">
          <w:rPr>
            <w:rStyle w:val="af"/>
            <w:noProof/>
          </w:rPr>
          <w:t>2.5</w:t>
        </w:r>
        <w:r w:rsidR="0081469B">
          <w:rPr>
            <w:rFonts w:asciiTheme="minorHAnsi" w:eastAsiaTheme="minorEastAsia" w:hAnsiTheme="minorHAnsi" w:cstheme="minorBidi"/>
            <w:smallCaps w:val="0"/>
            <w:noProof/>
            <w:sz w:val="21"/>
            <w:szCs w:val="22"/>
          </w:rPr>
          <w:tab/>
        </w:r>
        <w:r w:rsidR="0081469B" w:rsidRPr="00B629EB">
          <w:rPr>
            <w:rStyle w:val="af"/>
            <w:noProof/>
          </w:rPr>
          <w:t>数据转发流水线设计</w:t>
        </w:r>
        <w:r w:rsidR="0081469B">
          <w:rPr>
            <w:noProof/>
            <w:webHidden/>
          </w:rPr>
          <w:tab/>
        </w:r>
        <w:r w:rsidR="0081469B">
          <w:rPr>
            <w:noProof/>
            <w:webHidden/>
          </w:rPr>
          <w:fldChar w:fldCharType="begin"/>
        </w:r>
        <w:r w:rsidR="0081469B">
          <w:rPr>
            <w:noProof/>
            <w:webHidden/>
          </w:rPr>
          <w:instrText xml:space="preserve"> PAGEREF _Toc38664127 \h </w:instrText>
        </w:r>
        <w:r w:rsidR="0081469B">
          <w:rPr>
            <w:noProof/>
            <w:webHidden/>
          </w:rPr>
        </w:r>
        <w:r w:rsidR="0081469B">
          <w:rPr>
            <w:noProof/>
            <w:webHidden/>
          </w:rPr>
          <w:fldChar w:fldCharType="separate"/>
        </w:r>
        <w:r w:rsidR="0081469B">
          <w:rPr>
            <w:noProof/>
            <w:webHidden/>
          </w:rPr>
          <w:t>9</w:t>
        </w:r>
        <w:r w:rsidR="0081469B">
          <w:rPr>
            <w:noProof/>
            <w:webHidden/>
          </w:rPr>
          <w:fldChar w:fldCharType="end"/>
        </w:r>
      </w:hyperlink>
    </w:p>
    <w:p w14:paraId="1A300398" w14:textId="622D2FB8" w:rsidR="0081469B" w:rsidRDefault="006B6B5A">
      <w:pPr>
        <w:pStyle w:val="TOC2"/>
        <w:tabs>
          <w:tab w:val="left" w:pos="960"/>
          <w:tab w:val="right" w:leader="dot" w:pos="8834"/>
        </w:tabs>
        <w:rPr>
          <w:rFonts w:asciiTheme="minorHAnsi" w:eastAsiaTheme="minorEastAsia" w:hAnsiTheme="minorHAnsi" w:cstheme="minorBidi"/>
          <w:smallCaps w:val="0"/>
          <w:noProof/>
          <w:sz w:val="21"/>
          <w:szCs w:val="22"/>
        </w:rPr>
      </w:pPr>
      <w:hyperlink w:anchor="_Toc38664128" w:history="1">
        <w:r w:rsidR="0081469B" w:rsidRPr="00B629EB">
          <w:rPr>
            <w:rStyle w:val="af"/>
            <w:noProof/>
          </w:rPr>
          <w:t>2.6</w:t>
        </w:r>
        <w:r w:rsidR="0081469B">
          <w:rPr>
            <w:rFonts w:asciiTheme="minorHAnsi" w:eastAsiaTheme="minorEastAsia" w:hAnsiTheme="minorHAnsi" w:cstheme="minorBidi"/>
            <w:smallCaps w:val="0"/>
            <w:noProof/>
            <w:sz w:val="21"/>
            <w:szCs w:val="22"/>
          </w:rPr>
          <w:tab/>
        </w:r>
        <w:r w:rsidR="0081469B" w:rsidRPr="00B629EB">
          <w:rPr>
            <w:rStyle w:val="af"/>
            <w:noProof/>
          </w:rPr>
          <w:t>动态分支预测机制（未完成部分可不写，直接删除）</w:t>
        </w:r>
        <w:r w:rsidR="0081469B">
          <w:rPr>
            <w:noProof/>
            <w:webHidden/>
          </w:rPr>
          <w:tab/>
        </w:r>
        <w:r w:rsidR="0081469B">
          <w:rPr>
            <w:noProof/>
            <w:webHidden/>
          </w:rPr>
          <w:fldChar w:fldCharType="begin"/>
        </w:r>
        <w:r w:rsidR="0081469B">
          <w:rPr>
            <w:noProof/>
            <w:webHidden/>
          </w:rPr>
          <w:instrText xml:space="preserve"> PAGEREF _Toc38664128 \h </w:instrText>
        </w:r>
        <w:r w:rsidR="0081469B">
          <w:rPr>
            <w:noProof/>
            <w:webHidden/>
          </w:rPr>
        </w:r>
        <w:r w:rsidR="0081469B">
          <w:rPr>
            <w:noProof/>
            <w:webHidden/>
          </w:rPr>
          <w:fldChar w:fldCharType="separate"/>
        </w:r>
        <w:r w:rsidR="0081469B">
          <w:rPr>
            <w:noProof/>
            <w:webHidden/>
          </w:rPr>
          <w:t>9</w:t>
        </w:r>
        <w:r w:rsidR="0081469B">
          <w:rPr>
            <w:noProof/>
            <w:webHidden/>
          </w:rPr>
          <w:fldChar w:fldCharType="end"/>
        </w:r>
      </w:hyperlink>
    </w:p>
    <w:p w14:paraId="3F06A64D" w14:textId="35D78962" w:rsidR="0081469B" w:rsidRDefault="006B6B5A">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38664129" w:history="1">
        <w:r w:rsidR="0081469B" w:rsidRPr="00B629EB">
          <w:rPr>
            <w:rStyle w:val="af"/>
            <w:noProof/>
          </w:rPr>
          <w:t>3</w:t>
        </w:r>
        <w:r w:rsidR="0081469B">
          <w:rPr>
            <w:rFonts w:asciiTheme="minorHAnsi" w:eastAsiaTheme="minorEastAsia" w:hAnsiTheme="minorHAnsi" w:cstheme="minorBidi"/>
            <w:b w:val="0"/>
            <w:bCs w:val="0"/>
            <w:caps w:val="0"/>
            <w:noProof/>
            <w:sz w:val="21"/>
            <w:szCs w:val="22"/>
          </w:rPr>
          <w:tab/>
        </w:r>
        <w:r w:rsidR="0081469B" w:rsidRPr="00B629EB">
          <w:rPr>
            <w:rStyle w:val="af"/>
            <w:noProof/>
          </w:rPr>
          <w:t>函数式编程的特点</w:t>
        </w:r>
        <w:r w:rsidR="0081469B">
          <w:rPr>
            <w:noProof/>
            <w:webHidden/>
          </w:rPr>
          <w:tab/>
        </w:r>
        <w:r w:rsidR="0081469B">
          <w:rPr>
            <w:noProof/>
            <w:webHidden/>
          </w:rPr>
          <w:fldChar w:fldCharType="begin"/>
        </w:r>
        <w:r w:rsidR="0081469B">
          <w:rPr>
            <w:noProof/>
            <w:webHidden/>
          </w:rPr>
          <w:instrText xml:space="preserve"> PAGEREF _Toc38664129 \h </w:instrText>
        </w:r>
        <w:r w:rsidR="0081469B">
          <w:rPr>
            <w:noProof/>
            <w:webHidden/>
          </w:rPr>
        </w:r>
        <w:r w:rsidR="0081469B">
          <w:rPr>
            <w:noProof/>
            <w:webHidden/>
          </w:rPr>
          <w:fldChar w:fldCharType="separate"/>
        </w:r>
        <w:r w:rsidR="0081469B">
          <w:rPr>
            <w:noProof/>
            <w:webHidden/>
          </w:rPr>
          <w:t>10</w:t>
        </w:r>
        <w:r w:rsidR="0081469B">
          <w:rPr>
            <w:noProof/>
            <w:webHidden/>
          </w:rPr>
          <w:fldChar w:fldCharType="end"/>
        </w:r>
      </w:hyperlink>
    </w:p>
    <w:p w14:paraId="7D26A7C5" w14:textId="4B695A4B" w:rsidR="0081469B" w:rsidRDefault="006B6B5A">
      <w:pPr>
        <w:pStyle w:val="TOC2"/>
        <w:tabs>
          <w:tab w:val="left" w:pos="960"/>
          <w:tab w:val="right" w:leader="dot" w:pos="8834"/>
        </w:tabs>
        <w:rPr>
          <w:rFonts w:asciiTheme="minorHAnsi" w:eastAsiaTheme="minorEastAsia" w:hAnsiTheme="minorHAnsi" w:cstheme="minorBidi"/>
          <w:smallCaps w:val="0"/>
          <w:noProof/>
          <w:sz w:val="21"/>
          <w:szCs w:val="22"/>
        </w:rPr>
      </w:pPr>
      <w:hyperlink w:anchor="_Toc38664130" w:history="1">
        <w:r w:rsidR="0081469B" w:rsidRPr="00B629EB">
          <w:rPr>
            <w:rStyle w:val="af"/>
            <w:noProof/>
          </w:rPr>
          <w:t>3.1</w:t>
        </w:r>
        <w:r w:rsidR="0081469B">
          <w:rPr>
            <w:rFonts w:asciiTheme="minorHAnsi" w:eastAsiaTheme="minorEastAsia" w:hAnsiTheme="minorHAnsi" w:cstheme="minorBidi"/>
            <w:smallCaps w:val="0"/>
            <w:noProof/>
            <w:sz w:val="21"/>
            <w:szCs w:val="22"/>
          </w:rPr>
          <w:tab/>
        </w:r>
        <w:r w:rsidR="0081469B" w:rsidRPr="00B629EB">
          <w:rPr>
            <w:rStyle w:val="af"/>
            <w:noProof/>
          </w:rPr>
          <w:t>单周期</w:t>
        </w:r>
        <w:r w:rsidR="0081469B" w:rsidRPr="00B629EB">
          <w:rPr>
            <w:rStyle w:val="af"/>
            <w:noProof/>
          </w:rPr>
          <w:t xml:space="preserve">CPU </w:t>
        </w:r>
        <w:r w:rsidR="0081469B" w:rsidRPr="00B629EB">
          <w:rPr>
            <w:rStyle w:val="af"/>
            <w:noProof/>
          </w:rPr>
          <w:t>实现</w:t>
        </w:r>
        <w:r w:rsidR="0081469B">
          <w:rPr>
            <w:noProof/>
            <w:webHidden/>
          </w:rPr>
          <w:tab/>
        </w:r>
        <w:r w:rsidR="0081469B">
          <w:rPr>
            <w:noProof/>
            <w:webHidden/>
          </w:rPr>
          <w:fldChar w:fldCharType="begin"/>
        </w:r>
        <w:r w:rsidR="0081469B">
          <w:rPr>
            <w:noProof/>
            <w:webHidden/>
          </w:rPr>
          <w:instrText xml:space="preserve"> PAGEREF _Toc38664130 \h </w:instrText>
        </w:r>
        <w:r w:rsidR="0081469B">
          <w:rPr>
            <w:noProof/>
            <w:webHidden/>
          </w:rPr>
        </w:r>
        <w:r w:rsidR="0081469B">
          <w:rPr>
            <w:noProof/>
            <w:webHidden/>
          </w:rPr>
          <w:fldChar w:fldCharType="separate"/>
        </w:r>
        <w:r w:rsidR="0081469B">
          <w:rPr>
            <w:noProof/>
            <w:webHidden/>
          </w:rPr>
          <w:t>10</w:t>
        </w:r>
        <w:r w:rsidR="0081469B">
          <w:rPr>
            <w:noProof/>
            <w:webHidden/>
          </w:rPr>
          <w:fldChar w:fldCharType="end"/>
        </w:r>
      </w:hyperlink>
    </w:p>
    <w:p w14:paraId="4EFF1B90" w14:textId="03934433" w:rsidR="0081469B" w:rsidRDefault="006B6B5A">
      <w:pPr>
        <w:pStyle w:val="TOC2"/>
        <w:tabs>
          <w:tab w:val="left" w:pos="960"/>
          <w:tab w:val="right" w:leader="dot" w:pos="8834"/>
        </w:tabs>
        <w:rPr>
          <w:rFonts w:asciiTheme="minorHAnsi" w:eastAsiaTheme="minorEastAsia" w:hAnsiTheme="minorHAnsi" w:cstheme="minorBidi"/>
          <w:smallCaps w:val="0"/>
          <w:noProof/>
          <w:sz w:val="21"/>
          <w:szCs w:val="22"/>
        </w:rPr>
      </w:pPr>
      <w:hyperlink w:anchor="_Toc38664131" w:history="1">
        <w:r w:rsidR="0081469B" w:rsidRPr="00B629EB">
          <w:rPr>
            <w:rStyle w:val="af"/>
            <w:noProof/>
          </w:rPr>
          <w:t>3.2</w:t>
        </w:r>
        <w:r w:rsidR="0081469B">
          <w:rPr>
            <w:rFonts w:asciiTheme="minorHAnsi" w:eastAsiaTheme="minorEastAsia" w:hAnsiTheme="minorHAnsi" w:cstheme="minorBidi"/>
            <w:smallCaps w:val="0"/>
            <w:noProof/>
            <w:sz w:val="21"/>
            <w:szCs w:val="22"/>
          </w:rPr>
          <w:tab/>
        </w:r>
        <w:r w:rsidR="0081469B" w:rsidRPr="00B629EB">
          <w:rPr>
            <w:rStyle w:val="af"/>
            <w:noProof/>
          </w:rPr>
          <w:t>中断机制实现</w:t>
        </w:r>
        <w:r w:rsidR="0081469B">
          <w:rPr>
            <w:noProof/>
            <w:webHidden/>
          </w:rPr>
          <w:tab/>
        </w:r>
        <w:r w:rsidR="0081469B">
          <w:rPr>
            <w:noProof/>
            <w:webHidden/>
          </w:rPr>
          <w:fldChar w:fldCharType="begin"/>
        </w:r>
        <w:r w:rsidR="0081469B">
          <w:rPr>
            <w:noProof/>
            <w:webHidden/>
          </w:rPr>
          <w:instrText xml:space="preserve"> PAGEREF _Toc38664131 \h </w:instrText>
        </w:r>
        <w:r w:rsidR="0081469B">
          <w:rPr>
            <w:noProof/>
            <w:webHidden/>
          </w:rPr>
        </w:r>
        <w:r w:rsidR="0081469B">
          <w:rPr>
            <w:noProof/>
            <w:webHidden/>
          </w:rPr>
          <w:fldChar w:fldCharType="separate"/>
        </w:r>
        <w:r w:rsidR="0081469B">
          <w:rPr>
            <w:noProof/>
            <w:webHidden/>
          </w:rPr>
          <w:t>16</w:t>
        </w:r>
        <w:r w:rsidR="0081469B">
          <w:rPr>
            <w:noProof/>
            <w:webHidden/>
          </w:rPr>
          <w:fldChar w:fldCharType="end"/>
        </w:r>
      </w:hyperlink>
    </w:p>
    <w:p w14:paraId="2BD14BD7" w14:textId="151BEC74" w:rsidR="0081469B" w:rsidRDefault="006B6B5A">
      <w:pPr>
        <w:pStyle w:val="TOC2"/>
        <w:tabs>
          <w:tab w:val="left" w:pos="960"/>
          <w:tab w:val="right" w:leader="dot" w:pos="8834"/>
        </w:tabs>
        <w:rPr>
          <w:rFonts w:asciiTheme="minorHAnsi" w:eastAsiaTheme="minorEastAsia" w:hAnsiTheme="minorHAnsi" w:cstheme="minorBidi"/>
          <w:smallCaps w:val="0"/>
          <w:noProof/>
          <w:sz w:val="21"/>
          <w:szCs w:val="22"/>
        </w:rPr>
      </w:pPr>
      <w:hyperlink w:anchor="_Toc38664132" w:history="1">
        <w:r w:rsidR="0081469B" w:rsidRPr="00B629EB">
          <w:rPr>
            <w:rStyle w:val="af"/>
            <w:noProof/>
          </w:rPr>
          <w:t>3.3</w:t>
        </w:r>
        <w:r w:rsidR="0081469B">
          <w:rPr>
            <w:rFonts w:asciiTheme="minorHAnsi" w:eastAsiaTheme="minorEastAsia" w:hAnsiTheme="minorHAnsi" w:cstheme="minorBidi"/>
            <w:smallCaps w:val="0"/>
            <w:noProof/>
            <w:sz w:val="21"/>
            <w:szCs w:val="22"/>
          </w:rPr>
          <w:tab/>
        </w:r>
        <w:r w:rsidR="0081469B" w:rsidRPr="00B629EB">
          <w:rPr>
            <w:rStyle w:val="af"/>
            <w:noProof/>
          </w:rPr>
          <w:t>流水</w:t>
        </w:r>
        <w:r w:rsidR="0081469B" w:rsidRPr="00B629EB">
          <w:rPr>
            <w:rStyle w:val="af"/>
            <w:noProof/>
          </w:rPr>
          <w:t>CPU</w:t>
        </w:r>
        <w:r w:rsidR="0081469B" w:rsidRPr="00B629EB">
          <w:rPr>
            <w:rStyle w:val="af"/>
            <w:noProof/>
          </w:rPr>
          <w:t>实现</w:t>
        </w:r>
        <w:r w:rsidR="0081469B">
          <w:rPr>
            <w:noProof/>
            <w:webHidden/>
          </w:rPr>
          <w:tab/>
        </w:r>
        <w:r w:rsidR="0081469B">
          <w:rPr>
            <w:noProof/>
            <w:webHidden/>
          </w:rPr>
          <w:fldChar w:fldCharType="begin"/>
        </w:r>
        <w:r w:rsidR="0081469B">
          <w:rPr>
            <w:noProof/>
            <w:webHidden/>
          </w:rPr>
          <w:instrText xml:space="preserve"> PAGEREF _Toc38664132 \h </w:instrText>
        </w:r>
        <w:r w:rsidR="0081469B">
          <w:rPr>
            <w:noProof/>
            <w:webHidden/>
          </w:rPr>
        </w:r>
        <w:r w:rsidR="0081469B">
          <w:rPr>
            <w:noProof/>
            <w:webHidden/>
          </w:rPr>
          <w:fldChar w:fldCharType="separate"/>
        </w:r>
        <w:r w:rsidR="0081469B">
          <w:rPr>
            <w:noProof/>
            <w:webHidden/>
          </w:rPr>
          <w:t>16</w:t>
        </w:r>
        <w:r w:rsidR="0081469B">
          <w:rPr>
            <w:noProof/>
            <w:webHidden/>
          </w:rPr>
          <w:fldChar w:fldCharType="end"/>
        </w:r>
      </w:hyperlink>
    </w:p>
    <w:p w14:paraId="1757397F" w14:textId="3445EBA7" w:rsidR="0081469B" w:rsidRDefault="006B6B5A">
      <w:pPr>
        <w:pStyle w:val="TOC2"/>
        <w:tabs>
          <w:tab w:val="left" w:pos="960"/>
          <w:tab w:val="right" w:leader="dot" w:pos="8834"/>
        </w:tabs>
        <w:rPr>
          <w:rFonts w:asciiTheme="minorHAnsi" w:eastAsiaTheme="minorEastAsia" w:hAnsiTheme="minorHAnsi" w:cstheme="minorBidi"/>
          <w:smallCaps w:val="0"/>
          <w:noProof/>
          <w:sz w:val="21"/>
          <w:szCs w:val="22"/>
        </w:rPr>
      </w:pPr>
      <w:hyperlink w:anchor="_Toc38664133" w:history="1">
        <w:r w:rsidR="0081469B" w:rsidRPr="00B629EB">
          <w:rPr>
            <w:rStyle w:val="af"/>
            <w:noProof/>
          </w:rPr>
          <w:t>3.4</w:t>
        </w:r>
        <w:r w:rsidR="0081469B">
          <w:rPr>
            <w:rFonts w:asciiTheme="minorHAnsi" w:eastAsiaTheme="minorEastAsia" w:hAnsiTheme="minorHAnsi" w:cstheme="minorBidi"/>
            <w:smallCaps w:val="0"/>
            <w:noProof/>
            <w:sz w:val="21"/>
            <w:szCs w:val="22"/>
          </w:rPr>
          <w:tab/>
        </w:r>
        <w:r w:rsidR="0081469B" w:rsidRPr="00B629EB">
          <w:rPr>
            <w:rStyle w:val="af"/>
            <w:noProof/>
          </w:rPr>
          <w:t>气泡式流水线实现</w:t>
        </w:r>
        <w:r w:rsidR="0081469B">
          <w:rPr>
            <w:noProof/>
            <w:webHidden/>
          </w:rPr>
          <w:tab/>
        </w:r>
        <w:r w:rsidR="0081469B">
          <w:rPr>
            <w:noProof/>
            <w:webHidden/>
          </w:rPr>
          <w:fldChar w:fldCharType="begin"/>
        </w:r>
        <w:r w:rsidR="0081469B">
          <w:rPr>
            <w:noProof/>
            <w:webHidden/>
          </w:rPr>
          <w:instrText xml:space="preserve"> PAGEREF _Toc38664133 \h </w:instrText>
        </w:r>
        <w:r w:rsidR="0081469B">
          <w:rPr>
            <w:noProof/>
            <w:webHidden/>
          </w:rPr>
        </w:r>
        <w:r w:rsidR="0081469B">
          <w:rPr>
            <w:noProof/>
            <w:webHidden/>
          </w:rPr>
          <w:fldChar w:fldCharType="separate"/>
        </w:r>
        <w:r w:rsidR="0081469B">
          <w:rPr>
            <w:noProof/>
            <w:webHidden/>
          </w:rPr>
          <w:t>16</w:t>
        </w:r>
        <w:r w:rsidR="0081469B">
          <w:rPr>
            <w:noProof/>
            <w:webHidden/>
          </w:rPr>
          <w:fldChar w:fldCharType="end"/>
        </w:r>
      </w:hyperlink>
    </w:p>
    <w:p w14:paraId="08456E12" w14:textId="39AFFB4D" w:rsidR="0081469B" w:rsidRDefault="006B6B5A">
      <w:pPr>
        <w:pStyle w:val="TOC2"/>
        <w:tabs>
          <w:tab w:val="left" w:pos="960"/>
          <w:tab w:val="right" w:leader="dot" w:pos="8834"/>
        </w:tabs>
        <w:rPr>
          <w:rFonts w:asciiTheme="minorHAnsi" w:eastAsiaTheme="minorEastAsia" w:hAnsiTheme="minorHAnsi" w:cstheme="minorBidi"/>
          <w:smallCaps w:val="0"/>
          <w:noProof/>
          <w:sz w:val="21"/>
          <w:szCs w:val="22"/>
        </w:rPr>
      </w:pPr>
      <w:hyperlink w:anchor="_Toc38664134" w:history="1">
        <w:r w:rsidR="0081469B" w:rsidRPr="00B629EB">
          <w:rPr>
            <w:rStyle w:val="af"/>
            <w:noProof/>
          </w:rPr>
          <w:t>3.5</w:t>
        </w:r>
        <w:r w:rsidR="0081469B">
          <w:rPr>
            <w:rFonts w:asciiTheme="minorHAnsi" w:eastAsiaTheme="minorEastAsia" w:hAnsiTheme="minorHAnsi" w:cstheme="minorBidi"/>
            <w:smallCaps w:val="0"/>
            <w:noProof/>
            <w:sz w:val="21"/>
            <w:szCs w:val="22"/>
          </w:rPr>
          <w:tab/>
        </w:r>
        <w:r w:rsidR="0081469B" w:rsidRPr="00B629EB">
          <w:rPr>
            <w:rStyle w:val="af"/>
            <w:noProof/>
          </w:rPr>
          <w:t>数据转发流水线实现</w:t>
        </w:r>
        <w:r w:rsidR="0081469B">
          <w:rPr>
            <w:noProof/>
            <w:webHidden/>
          </w:rPr>
          <w:tab/>
        </w:r>
        <w:r w:rsidR="0081469B">
          <w:rPr>
            <w:noProof/>
            <w:webHidden/>
          </w:rPr>
          <w:fldChar w:fldCharType="begin"/>
        </w:r>
        <w:r w:rsidR="0081469B">
          <w:rPr>
            <w:noProof/>
            <w:webHidden/>
          </w:rPr>
          <w:instrText xml:space="preserve"> PAGEREF _Toc38664134 \h </w:instrText>
        </w:r>
        <w:r w:rsidR="0081469B">
          <w:rPr>
            <w:noProof/>
            <w:webHidden/>
          </w:rPr>
        </w:r>
        <w:r w:rsidR="0081469B">
          <w:rPr>
            <w:noProof/>
            <w:webHidden/>
          </w:rPr>
          <w:fldChar w:fldCharType="separate"/>
        </w:r>
        <w:r w:rsidR="0081469B">
          <w:rPr>
            <w:noProof/>
            <w:webHidden/>
          </w:rPr>
          <w:t>17</w:t>
        </w:r>
        <w:r w:rsidR="0081469B">
          <w:rPr>
            <w:noProof/>
            <w:webHidden/>
          </w:rPr>
          <w:fldChar w:fldCharType="end"/>
        </w:r>
      </w:hyperlink>
    </w:p>
    <w:p w14:paraId="6A9C4D1A" w14:textId="57DBB220" w:rsidR="0081469B" w:rsidRDefault="006B6B5A">
      <w:pPr>
        <w:pStyle w:val="TOC2"/>
        <w:tabs>
          <w:tab w:val="left" w:pos="960"/>
          <w:tab w:val="right" w:leader="dot" w:pos="8834"/>
        </w:tabs>
        <w:rPr>
          <w:rFonts w:asciiTheme="minorHAnsi" w:eastAsiaTheme="minorEastAsia" w:hAnsiTheme="minorHAnsi" w:cstheme="minorBidi"/>
          <w:smallCaps w:val="0"/>
          <w:noProof/>
          <w:sz w:val="21"/>
          <w:szCs w:val="22"/>
        </w:rPr>
      </w:pPr>
      <w:hyperlink w:anchor="_Toc38664135" w:history="1">
        <w:r w:rsidR="0081469B" w:rsidRPr="00B629EB">
          <w:rPr>
            <w:rStyle w:val="af"/>
            <w:noProof/>
          </w:rPr>
          <w:t>3.6</w:t>
        </w:r>
        <w:r w:rsidR="0081469B">
          <w:rPr>
            <w:rFonts w:asciiTheme="minorHAnsi" w:eastAsiaTheme="minorEastAsia" w:hAnsiTheme="minorHAnsi" w:cstheme="minorBidi"/>
            <w:smallCaps w:val="0"/>
            <w:noProof/>
            <w:sz w:val="21"/>
            <w:szCs w:val="22"/>
          </w:rPr>
          <w:tab/>
        </w:r>
        <w:r w:rsidR="0081469B" w:rsidRPr="00B629EB">
          <w:rPr>
            <w:rStyle w:val="af"/>
            <w:noProof/>
          </w:rPr>
          <w:t>动态分支预测机制实现</w:t>
        </w:r>
        <w:r w:rsidR="0081469B">
          <w:rPr>
            <w:noProof/>
            <w:webHidden/>
          </w:rPr>
          <w:tab/>
        </w:r>
        <w:r w:rsidR="0081469B">
          <w:rPr>
            <w:noProof/>
            <w:webHidden/>
          </w:rPr>
          <w:fldChar w:fldCharType="begin"/>
        </w:r>
        <w:r w:rsidR="0081469B">
          <w:rPr>
            <w:noProof/>
            <w:webHidden/>
          </w:rPr>
          <w:instrText xml:space="preserve"> PAGEREF _Toc38664135 \h </w:instrText>
        </w:r>
        <w:r w:rsidR="0081469B">
          <w:rPr>
            <w:noProof/>
            <w:webHidden/>
          </w:rPr>
        </w:r>
        <w:r w:rsidR="0081469B">
          <w:rPr>
            <w:noProof/>
            <w:webHidden/>
          </w:rPr>
          <w:fldChar w:fldCharType="separate"/>
        </w:r>
        <w:r w:rsidR="0081469B">
          <w:rPr>
            <w:noProof/>
            <w:webHidden/>
          </w:rPr>
          <w:t>17</w:t>
        </w:r>
        <w:r w:rsidR="0081469B">
          <w:rPr>
            <w:noProof/>
            <w:webHidden/>
          </w:rPr>
          <w:fldChar w:fldCharType="end"/>
        </w:r>
      </w:hyperlink>
    </w:p>
    <w:p w14:paraId="0946D0DD" w14:textId="0D9CA2AB" w:rsidR="0081469B" w:rsidRDefault="006B6B5A">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38664136" w:history="1">
        <w:r w:rsidR="0081469B" w:rsidRPr="00B629EB">
          <w:rPr>
            <w:rStyle w:val="af"/>
            <w:noProof/>
          </w:rPr>
          <w:t>4</w:t>
        </w:r>
        <w:r w:rsidR="0081469B">
          <w:rPr>
            <w:rFonts w:asciiTheme="minorHAnsi" w:eastAsiaTheme="minorEastAsia" w:hAnsiTheme="minorHAnsi" w:cstheme="minorBidi"/>
            <w:b w:val="0"/>
            <w:bCs w:val="0"/>
            <w:caps w:val="0"/>
            <w:noProof/>
            <w:sz w:val="21"/>
            <w:szCs w:val="22"/>
          </w:rPr>
          <w:tab/>
        </w:r>
        <w:r w:rsidR="0081469B" w:rsidRPr="00B629EB">
          <w:rPr>
            <w:rStyle w:val="af"/>
            <w:noProof/>
          </w:rPr>
          <w:t>心得收获与建议</w:t>
        </w:r>
        <w:r w:rsidR="0081469B">
          <w:rPr>
            <w:noProof/>
            <w:webHidden/>
          </w:rPr>
          <w:tab/>
        </w:r>
        <w:r w:rsidR="0081469B">
          <w:rPr>
            <w:noProof/>
            <w:webHidden/>
          </w:rPr>
          <w:fldChar w:fldCharType="begin"/>
        </w:r>
        <w:r w:rsidR="0081469B">
          <w:rPr>
            <w:noProof/>
            <w:webHidden/>
          </w:rPr>
          <w:instrText xml:space="preserve"> PAGEREF _Toc38664136 \h </w:instrText>
        </w:r>
        <w:r w:rsidR="0081469B">
          <w:rPr>
            <w:noProof/>
            <w:webHidden/>
          </w:rPr>
        </w:r>
        <w:r w:rsidR="0081469B">
          <w:rPr>
            <w:noProof/>
            <w:webHidden/>
          </w:rPr>
          <w:fldChar w:fldCharType="separate"/>
        </w:r>
        <w:r w:rsidR="0081469B">
          <w:rPr>
            <w:noProof/>
            <w:webHidden/>
          </w:rPr>
          <w:t>18</w:t>
        </w:r>
        <w:r w:rsidR="0081469B">
          <w:rPr>
            <w:noProof/>
            <w:webHidden/>
          </w:rPr>
          <w:fldChar w:fldCharType="end"/>
        </w:r>
      </w:hyperlink>
    </w:p>
    <w:p w14:paraId="7CC76FC5" w14:textId="40529DF6" w:rsidR="0081469B" w:rsidRDefault="006B6B5A">
      <w:pPr>
        <w:pStyle w:val="TOC2"/>
        <w:tabs>
          <w:tab w:val="left" w:pos="960"/>
          <w:tab w:val="right" w:leader="dot" w:pos="8834"/>
        </w:tabs>
        <w:rPr>
          <w:rFonts w:asciiTheme="minorHAnsi" w:eastAsiaTheme="minorEastAsia" w:hAnsiTheme="minorHAnsi" w:cstheme="minorBidi"/>
          <w:smallCaps w:val="0"/>
          <w:noProof/>
          <w:sz w:val="21"/>
          <w:szCs w:val="22"/>
        </w:rPr>
      </w:pPr>
      <w:hyperlink w:anchor="_Toc38664137" w:history="1">
        <w:r w:rsidR="0081469B" w:rsidRPr="00B629EB">
          <w:rPr>
            <w:rStyle w:val="af"/>
            <w:noProof/>
          </w:rPr>
          <w:t>4.1</w:t>
        </w:r>
        <w:r w:rsidR="0081469B">
          <w:rPr>
            <w:rFonts w:asciiTheme="minorHAnsi" w:eastAsiaTheme="minorEastAsia" w:hAnsiTheme="minorHAnsi" w:cstheme="minorBidi"/>
            <w:smallCaps w:val="0"/>
            <w:noProof/>
            <w:sz w:val="21"/>
            <w:szCs w:val="22"/>
          </w:rPr>
          <w:tab/>
        </w:r>
        <w:r w:rsidR="0081469B" w:rsidRPr="00B629EB">
          <w:rPr>
            <w:rStyle w:val="af"/>
            <w:noProof/>
          </w:rPr>
          <w:t>课程收获</w:t>
        </w:r>
        <w:r w:rsidR="0081469B">
          <w:rPr>
            <w:noProof/>
            <w:webHidden/>
          </w:rPr>
          <w:tab/>
        </w:r>
        <w:r w:rsidR="0081469B">
          <w:rPr>
            <w:noProof/>
            <w:webHidden/>
          </w:rPr>
          <w:fldChar w:fldCharType="begin"/>
        </w:r>
        <w:r w:rsidR="0081469B">
          <w:rPr>
            <w:noProof/>
            <w:webHidden/>
          </w:rPr>
          <w:instrText xml:space="preserve"> PAGEREF _Toc38664137 \h </w:instrText>
        </w:r>
        <w:r w:rsidR="0081469B">
          <w:rPr>
            <w:noProof/>
            <w:webHidden/>
          </w:rPr>
        </w:r>
        <w:r w:rsidR="0081469B">
          <w:rPr>
            <w:noProof/>
            <w:webHidden/>
          </w:rPr>
          <w:fldChar w:fldCharType="separate"/>
        </w:r>
        <w:r w:rsidR="0081469B">
          <w:rPr>
            <w:noProof/>
            <w:webHidden/>
          </w:rPr>
          <w:t>18</w:t>
        </w:r>
        <w:r w:rsidR="0081469B">
          <w:rPr>
            <w:noProof/>
            <w:webHidden/>
          </w:rPr>
          <w:fldChar w:fldCharType="end"/>
        </w:r>
      </w:hyperlink>
    </w:p>
    <w:p w14:paraId="0A17CF55" w14:textId="3E7A3621" w:rsidR="0081469B" w:rsidRDefault="006B6B5A">
      <w:pPr>
        <w:pStyle w:val="TOC2"/>
        <w:tabs>
          <w:tab w:val="left" w:pos="960"/>
          <w:tab w:val="right" w:leader="dot" w:pos="8834"/>
        </w:tabs>
        <w:rPr>
          <w:rFonts w:asciiTheme="minorHAnsi" w:eastAsiaTheme="minorEastAsia" w:hAnsiTheme="minorHAnsi" w:cstheme="minorBidi"/>
          <w:smallCaps w:val="0"/>
          <w:noProof/>
          <w:sz w:val="21"/>
          <w:szCs w:val="22"/>
        </w:rPr>
      </w:pPr>
      <w:hyperlink w:anchor="_Toc38664138" w:history="1">
        <w:r w:rsidR="0081469B" w:rsidRPr="00B629EB">
          <w:rPr>
            <w:rStyle w:val="af"/>
            <w:noProof/>
          </w:rPr>
          <w:t>4.2</w:t>
        </w:r>
        <w:r w:rsidR="0081469B">
          <w:rPr>
            <w:rFonts w:asciiTheme="minorHAnsi" w:eastAsiaTheme="minorEastAsia" w:hAnsiTheme="minorHAnsi" w:cstheme="minorBidi"/>
            <w:smallCaps w:val="0"/>
            <w:noProof/>
            <w:sz w:val="21"/>
            <w:szCs w:val="22"/>
          </w:rPr>
          <w:tab/>
        </w:r>
        <w:r w:rsidR="0081469B" w:rsidRPr="00B629EB">
          <w:rPr>
            <w:rStyle w:val="af"/>
            <w:noProof/>
          </w:rPr>
          <w:t>建议</w:t>
        </w:r>
        <w:r w:rsidR="0081469B">
          <w:rPr>
            <w:noProof/>
            <w:webHidden/>
          </w:rPr>
          <w:tab/>
        </w:r>
        <w:r w:rsidR="0081469B">
          <w:rPr>
            <w:noProof/>
            <w:webHidden/>
          </w:rPr>
          <w:fldChar w:fldCharType="begin"/>
        </w:r>
        <w:r w:rsidR="0081469B">
          <w:rPr>
            <w:noProof/>
            <w:webHidden/>
          </w:rPr>
          <w:instrText xml:space="preserve"> PAGEREF _Toc38664138 \h </w:instrText>
        </w:r>
        <w:r w:rsidR="0081469B">
          <w:rPr>
            <w:noProof/>
            <w:webHidden/>
          </w:rPr>
        </w:r>
        <w:r w:rsidR="0081469B">
          <w:rPr>
            <w:noProof/>
            <w:webHidden/>
          </w:rPr>
          <w:fldChar w:fldCharType="separate"/>
        </w:r>
        <w:r w:rsidR="0081469B">
          <w:rPr>
            <w:noProof/>
            <w:webHidden/>
          </w:rPr>
          <w:t>18</w:t>
        </w:r>
        <w:r w:rsidR="0081469B">
          <w:rPr>
            <w:noProof/>
            <w:webHidden/>
          </w:rPr>
          <w:fldChar w:fldCharType="end"/>
        </w:r>
      </w:hyperlink>
    </w:p>
    <w:p w14:paraId="4E799F9C" w14:textId="53EC5DB6" w:rsidR="0081469B" w:rsidRDefault="006B6B5A">
      <w:pPr>
        <w:pStyle w:val="TOC1"/>
        <w:tabs>
          <w:tab w:val="right" w:leader="dot" w:pos="8834"/>
        </w:tabs>
        <w:rPr>
          <w:rFonts w:asciiTheme="minorHAnsi" w:eastAsiaTheme="minorEastAsia" w:hAnsiTheme="minorHAnsi" w:cstheme="minorBidi"/>
          <w:b w:val="0"/>
          <w:bCs w:val="0"/>
          <w:caps w:val="0"/>
          <w:noProof/>
          <w:sz w:val="21"/>
          <w:szCs w:val="22"/>
        </w:rPr>
      </w:pPr>
      <w:hyperlink w:anchor="_Toc38664139" w:history="1">
        <w:r w:rsidR="0081469B" w:rsidRPr="00B629EB">
          <w:rPr>
            <w:rStyle w:val="af"/>
            <w:noProof/>
          </w:rPr>
          <w:t>参考文献</w:t>
        </w:r>
        <w:r w:rsidR="0081469B">
          <w:rPr>
            <w:noProof/>
            <w:webHidden/>
          </w:rPr>
          <w:tab/>
        </w:r>
        <w:r w:rsidR="0081469B">
          <w:rPr>
            <w:noProof/>
            <w:webHidden/>
          </w:rPr>
          <w:fldChar w:fldCharType="begin"/>
        </w:r>
        <w:r w:rsidR="0081469B">
          <w:rPr>
            <w:noProof/>
            <w:webHidden/>
          </w:rPr>
          <w:instrText xml:space="preserve"> PAGEREF _Toc38664139 \h </w:instrText>
        </w:r>
        <w:r w:rsidR="0081469B">
          <w:rPr>
            <w:noProof/>
            <w:webHidden/>
          </w:rPr>
        </w:r>
        <w:r w:rsidR="0081469B">
          <w:rPr>
            <w:noProof/>
            <w:webHidden/>
          </w:rPr>
          <w:fldChar w:fldCharType="separate"/>
        </w:r>
        <w:r w:rsidR="0081469B">
          <w:rPr>
            <w:noProof/>
            <w:webHidden/>
          </w:rPr>
          <w:t>20</w:t>
        </w:r>
        <w:r w:rsidR="0081469B">
          <w:rPr>
            <w:noProof/>
            <w:webHidden/>
          </w:rPr>
          <w:fldChar w:fldCharType="end"/>
        </w:r>
      </w:hyperlink>
    </w:p>
    <w:p w14:paraId="587F0DF7" w14:textId="2AECF233" w:rsidR="000C5960" w:rsidRDefault="000C5960">
      <w:pPr>
        <w:sectPr w:rsidR="000C5960" w:rsidSect="00976F7A">
          <w:headerReference w:type="default" r:id="rId13"/>
          <w:footerReference w:type="default" r:id="rId14"/>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1D64A80C" w:rsidR="000C5960" w:rsidRPr="00207D8A" w:rsidRDefault="00761595" w:rsidP="00452323">
      <w:pPr>
        <w:pStyle w:val="10"/>
        <w:numPr>
          <w:ilvl w:val="0"/>
          <w:numId w:val="7"/>
        </w:numPr>
      </w:pPr>
      <w:bookmarkStart w:id="13" w:name="_Toc38664117"/>
      <w:r>
        <w:rPr>
          <w:rFonts w:hint="eastAsia"/>
        </w:rPr>
        <w:lastRenderedPageBreak/>
        <w:t>目标与选题动机</w:t>
      </w:r>
      <w:bookmarkEnd w:id="7"/>
      <w:bookmarkEnd w:id="8"/>
      <w:bookmarkEnd w:id="9"/>
      <w:bookmarkEnd w:id="10"/>
      <w:bookmarkEnd w:id="11"/>
      <w:bookmarkEnd w:id="12"/>
      <w:bookmarkEnd w:id="13"/>
    </w:p>
    <w:p w14:paraId="6219E629" w14:textId="3DC38422" w:rsidR="000C5960" w:rsidRPr="001F5053" w:rsidRDefault="000C5960" w:rsidP="00591A3F">
      <w:pPr>
        <w:pStyle w:val="2"/>
        <w:tabs>
          <w:tab w:val="clear" w:pos="720"/>
          <w:tab w:val="left" w:pos="567"/>
        </w:tabs>
        <w:ind w:left="818" w:right="240" w:hanging="818"/>
      </w:pPr>
      <w:bookmarkStart w:id="14" w:name="_Toc38664118"/>
      <w:r w:rsidRPr="001F5053">
        <w:rPr>
          <w:rFonts w:hint="eastAsia"/>
        </w:rPr>
        <w:t>目</w:t>
      </w:r>
      <w:bookmarkEnd w:id="14"/>
      <w:r w:rsidR="00C23E24">
        <w:rPr>
          <w:rFonts w:hint="eastAsia"/>
        </w:rPr>
        <w:t>标</w:t>
      </w:r>
    </w:p>
    <w:p w14:paraId="059E4F2A" w14:textId="687BE8AA" w:rsidR="00EC3D55" w:rsidRDefault="002903C0" w:rsidP="002903C0">
      <w:pPr>
        <w:spacing w:line="360" w:lineRule="atLeast"/>
        <w:ind w:rightChars="11" w:right="26" w:firstLineChars="200" w:firstLine="480"/>
        <w:rPr>
          <w:rFonts w:ascii="宋体" w:hAnsi="宋体"/>
          <w:color w:val="000000"/>
        </w:rPr>
      </w:pPr>
      <w:bookmarkStart w:id="15" w:name="_Toc134007858"/>
      <w:bookmarkStart w:id="16" w:name="_Toc135227308"/>
      <w:bookmarkStart w:id="17" w:name="_Toc135227387"/>
      <w:bookmarkStart w:id="18" w:name="_Toc135227509"/>
      <w:bookmarkStart w:id="19" w:name="_Toc266358960"/>
      <w:r>
        <w:rPr>
          <w:rFonts w:ascii="宋体" w:hAnsi="宋体" w:hint="eastAsia"/>
          <w:color w:val="000000"/>
        </w:rPr>
        <w:t>主要通过实验验证哪些知识点</w:t>
      </w:r>
      <w:r w:rsidR="00EC3D55" w:rsidRPr="00EC3D55">
        <w:rPr>
          <w:rFonts w:ascii="宋体" w:hAnsi="宋体" w:hint="eastAsia"/>
          <w:color w:val="000000"/>
        </w:rPr>
        <w:t>。</w:t>
      </w:r>
    </w:p>
    <w:bookmarkEnd w:id="15"/>
    <w:bookmarkEnd w:id="16"/>
    <w:bookmarkEnd w:id="17"/>
    <w:bookmarkEnd w:id="18"/>
    <w:bookmarkEnd w:id="19"/>
    <w:p w14:paraId="254FC24B" w14:textId="52F4ECD4" w:rsidR="000C5960" w:rsidRDefault="00C23E24" w:rsidP="00591A3F">
      <w:pPr>
        <w:pStyle w:val="2"/>
        <w:tabs>
          <w:tab w:val="clear" w:pos="720"/>
          <w:tab w:val="left" w:pos="567"/>
        </w:tabs>
        <w:ind w:left="818" w:right="240" w:hanging="818"/>
      </w:pPr>
      <w:r>
        <w:rPr>
          <w:rFonts w:hint="eastAsia"/>
        </w:rPr>
        <w:t>选题动机</w:t>
      </w:r>
    </w:p>
    <w:p w14:paraId="07EB3DE6" w14:textId="5E5692C8" w:rsidR="001A4F50" w:rsidRDefault="002903C0" w:rsidP="002903C0">
      <w:pPr>
        <w:pStyle w:val="a3"/>
        <w:ind w:firstLine="480"/>
        <w:rPr>
          <w:rFonts w:ascii="宋体" w:hAnsi="宋体"/>
        </w:rPr>
      </w:pPr>
      <w:r>
        <w:rPr>
          <w:rFonts w:ascii="宋体" w:hAnsi="宋体" w:hint="eastAsia"/>
        </w:rPr>
        <w:t>报告选题的原因、主要拟表达的学习内容和收获、报告提纲</w:t>
      </w:r>
      <w:r w:rsidR="008F4D8D">
        <w:rPr>
          <w:rFonts w:ascii="宋体" w:hAnsi="宋体" w:hint="eastAsia"/>
        </w:rPr>
        <w:t>挈领</w:t>
      </w:r>
      <w:r>
        <w:rPr>
          <w:rFonts w:ascii="宋体" w:hAnsi="宋体" w:hint="eastAsia"/>
        </w:rPr>
        <w:t>摘要。</w:t>
      </w:r>
    </w:p>
    <w:p w14:paraId="3648D1C2" w14:textId="77777777" w:rsidR="002903C0" w:rsidRDefault="002903C0" w:rsidP="002903C0">
      <w:pPr>
        <w:pStyle w:val="a3"/>
        <w:ind w:firstLine="480"/>
      </w:pPr>
    </w:p>
    <w:p w14:paraId="00A18AB1" w14:textId="676A6BE2" w:rsidR="001D1AB4" w:rsidRDefault="001D1AB4" w:rsidP="00AD02FF"/>
    <w:p w14:paraId="0F3C7DFD" w14:textId="77777777" w:rsidR="001D4FDA" w:rsidRDefault="001D4FDA">
      <w:pPr>
        <w:widowControl/>
        <w:jc w:val="left"/>
        <w:sectPr w:rsidR="001D4FDA" w:rsidSect="001A4F50">
          <w:headerReference w:type="default" r:id="rId15"/>
          <w:footerReference w:type="default" r:id="rId16"/>
          <w:footnotePr>
            <w:numRestart w:val="eachPage"/>
          </w:footnotePr>
          <w:pgSz w:w="11906" w:h="16838"/>
          <w:pgMar w:top="1702" w:right="1558" w:bottom="1418" w:left="1531" w:header="851" w:footer="992" w:gutter="0"/>
          <w:cols w:space="720"/>
          <w:docGrid w:type="linesAndChars" w:linePitch="459"/>
        </w:sectPr>
      </w:pPr>
    </w:p>
    <w:p w14:paraId="5FD06549" w14:textId="613A5E43" w:rsidR="000C5960" w:rsidRDefault="00761595" w:rsidP="004B2F83">
      <w:pPr>
        <w:pStyle w:val="10"/>
      </w:pPr>
      <w:bookmarkStart w:id="20" w:name="_Toc38664122"/>
      <w:r>
        <w:rPr>
          <w:rFonts w:hint="eastAsia"/>
        </w:rPr>
        <w:lastRenderedPageBreak/>
        <w:t>函数式编程</w:t>
      </w:r>
      <w:bookmarkEnd w:id="20"/>
      <w:r w:rsidR="002C6857">
        <w:rPr>
          <w:rFonts w:hint="eastAsia"/>
        </w:rPr>
        <w:t>语言</w:t>
      </w:r>
      <w:r w:rsidR="00C74743">
        <w:rPr>
          <w:rFonts w:hint="eastAsia"/>
        </w:rPr>
        <w:t>的家族成员及其简介</w:t>
      </w:r>
    </w:p>
    <w:p w14:paraId="02E72C63" w14:textId="77777777" w:rsidR="002037A1" w:rsidRDefault="00B251EB" w:rsidP="00B251EB">
      <w:pPr>
        <w:ind w:firstLineChars="200" w:firstLine="480"/>
      </w:pPr>
      <w:r>
        <w:rPr>
          <w:rFonts w:hint="eastAsia"/>
        </w:rPr>
        <w:t>本章主要探讨</w:t>
      </w:r>
      <w:r w:rsidR="00C74743">
        <w:rPr>
          <w:rFonts w:hint="eastAsia"/>
        </w:rPr>
        <w:t>函数式编程语言的分类，以及介绍各类型函数式编程语言中具有代表性的家族成员</w:t>
      </w:r>
      <w:r w:rsidR="004C16E6">
        <w:rPr>
          <w:rFonts w:hint="eastAsia"/>
        </w:rPr>
        <w:t>。</w:t>
      </w:r>
    </w:p>
    <w:p w14:paraId="2F332A1E" w14:textId="77777777" w:rsidR="00090229" w:rsidRDefault="002037A1" w:rsidP="00090229">
      <w:pPr>
        <w:ind w:firstLineChars="200" w:firstLine="480"/>
      </w:pPr>
      <w:r>
        <w:rPr>
          <w:rFonts w:hint="eastAsia"/>
        </w:rPr>
        <w:t>按照一般思路，可以</w:t>
      </w:r>
      <w:r w:rsidR="00C74743">
        <w:rPr>
          <w:rFonts w:hint="eastAsia"/>
        </w:rPr>
        <w:t>从强类型</w:t>
      </w:r>
      <w:r>
        <w:rPr>
          <w:rFonts w:hint="eastAsia"/>
        </w:rPr>
        <w:t>/</w:t>
      </w:r>
      <w:r w:rsidR="00C74743">
        <w:rPr>
          <w:rFonts w:hint="eastAsia"/>
        </w:rPr>
        <w:t>弱类型</w:t>
      </w:r>
      <w:r>
        <w:rPr>
          <w:rFonts w:hint="eastAsia"/>
        </w:rPr>
        <w:t>，静态类型</w:t>
      </w:r>
      <w:r>
        <w:rPr>
          <w:rFonts w:hint="eastAsia"/>
        </w:rPr>
        <w:t>/</w:t>
      </w:r>
      <w:r>
        <w:rPr>
          <w:rFonts w:hint="eastAsia"/>
        </w:rPr>
        <w:t>动态类型这两个维度来对函数式编程语言进行分类。但是</w:t>
      </w:r>
      <w:r w:rsidR="00090229">
        <w:rPr>
          <w:rFonts w:hint="eastAsia"/>
        </w:rPr>
        <w:t>我</w:t>
      </w:r>
      <w:r>
        <w:rPr>
          <w:rFonts w:hint="eastAsia"/>
        </w:rPr>
        <w:t>经过了解之后发现绝大多数的主流函数式编程语言均采用强类型的设计。弱类型的函数式编程语言不具有主流地位，例如</w:t>
      </w:r>
      <w:r w:rsidRPr="002037A1">
        <w:rPr>
          <w:rFonts w:hint="eastAsia"/>
        </w:rPr>
        <w:t>法国数学家</w:t>
      </w:r>
      <w:r w:rsidRPr="002037A1">
        <w:rPr>
          <w:rFonts w:hint="eastAsia"/>
        </w:rPr>
        <w:t>David Madore</w:t>
      </w:r>
      <w:r w:rsidRPr="002037A1">
        <w:rPr>
          <w:rFonts w:hint="eastAsia"/>
        </w:rPr>
        <w:t>于</w:t>
      </w:r>
      <w:r w:rsidRPr="002037A1">
        <w:rPr>
          <w:rFonts w:hint="eastAsia"/>
        </w:rPr>
        <w:t>1999</w:t>
      </w:r>
      <w:r w:rsidRPr="002037A1">
        <w:rPr>
          <w:rFonts w:hint="eastAsia"/>
        </w:rPr>
        <w:t>年设计</w:t>
      </w:r>
      <w:r>
        <w:rPr>
          <w:rFonts w:hint="eastAsia"/>
        </w:rPr>
        <w:t>的</w:t>
      </w:r>
      <w:proofErr w:type="spellStart"/>
      <w:r>
        <w:rPr>
          <w:rFonts w:hint="eastAsia"/>
        </w:rPr>
        <w:t>Unlambda</w:t>
      </w:r>
      <w:proofErr w:type="spellEnd"/>
      <w:r>
        <w:rPr>
          <w:rFonts w:hint="eastAsia"/>
        </w:rPr>
        <w:t>语言，由</w:t>
      </w:r>
      <w:r>
        <w:rPr>
          <w:rFonts w:hint="eastAsia"/>
        </w:rPr>
        <w:t>s</w:t>
      </w:r>
      <w:r>
        <w:rPr>
          <w:rFonts w:hint="eastAsia"/>
        </w:rPr>
        <w:t>、</w:t>
      </w:r>
      <w:r>
        <w:rPr>
          <w:rFonts w:hint="eastAsia"/>
        </w:rPr>
        <w:t>k</w:t>
      </w:r>
      <w:r>
        <w:rPr>
          <w:rFonts w:hint="eastAsia"/>
        </w:rPr>
        <w:t>、</w:t>
      </w:r>
      <w:proofErr w:type="spellStart"/>
      <w:r>
        <w:rPr>
          <w:rFonts w:hint="eastAsia"/>
        </w:rPr>
        <w:t>i</w:t>
      </w:r>
      <w:proofErr w:type="spellEnd"/>
      <w:r>
        <w:rPr>
          <w:rFonts w:hint="eastAsia"/>
        </w:rPr>
        <w:t>三个符号（组合子）完成基本操作，语言形式非常有趣，但实际应用中很少使用。</w:t>
      </w:r>
    </w:p>
    <w:p w14:paraId="11A325F8" w14:textId="229A155C" w:rsidR="002037A1" w:rsidRPr="00B251EB" w:rsidRDefault="002037A1" w:rsidP="00090229">
      <w:pPr>
        <w:ind w:firstLineChars="200" w:firstLine="480"/>
        <w:rPr>
          <w:rFonts w:hint="eastAsia"/>
        </w:rPr>
      </w:pPr>
      <w:r>
        <w:rPr>
          <w:rFonts w:hint="eastAsia"/>
        </w:rPr>
        <w:t>因此</w:t>
      </w:r>
      <w:r w:rsidR="00090229">
        <w:rPr>
          <w:rFonts w:hint="eastAsia"/>
        </w:rPr>
        <w:t>下文所描述的较为主流的函数式编程语言均为强类型语言，下面</w:t>
      </w:r>
      <w:r>
        <w:rPr>
          <w:rFonts w:hint="eastAsia"/>
        </w:rPr>
        <w:t>主要按照静态类型和动态类型对</w:t>
      </w:r>
      <w:r w:rsidR="00090229">
        <w:rPr>
          <w:rFonts w:hint="eastAsia"/>
        </w:rPr>
        <w:t>它们</w:t>
      </w:r>
      <w:r>
        <w:rPr>
          <w:rFonts w:hint="eastAsia"/>
        </w:rPr>
        <w:t>进行分类介绍</w:t>
      </w:r>
      <w:r w:rsidR="00090229">
        <w:rPr>
          <w:rFonts w:hint="eastAsia"/>
        </w:rPr>
        <w:t>。</w:t>
      </w:r>
      <w:r w:rsidR="009F1EA3">
        <w:rPr>
          <w:rFonts w:hint="eastAsia"/>
        </w:rPr>
        <w:t>同一类型中按照诞生年份的前后进行排序</w:t>
      </w:r>
      <w:r>
        <w:rPr>
          <w:rFonts w:hint="eastAsia"/>
        </w:rPr>
        <w:t>。</w:t>
      </w:r>
    </w:p>
    <w:p w14:paraId="58CA9B6D" w14:textId="61E87173" w:rsidR="000C5960" w:rsidRDefault="002037A1" w:rsidP="00591A3F">
      <w:pPr>
        <w:pStyle w:val="2"/>
        <w:tabs>
          <w:tab w:val="clear" w:pos="720"/>
          <w:tab w:val="left" w:pos="567"/>
        </w:tabs>
        <w:ind w:left="818" w:right="240" w:hanging="818"/>
      </w:pPr>
      <w:r>
        <w:rPr>
          <w:rFonts w:hint="eastAsia"/>
        </w:rPr>
        <w:t>静态类型的函数式编程语言</w:t>
      </w:r>
    </w:p>
    <w:p w14:paraId="421E6349" w14:textId="4A2DBB86" w:rsidR="00C672A5" w:rsidRDefault="00E97A5B" w:rsidP="000D0519">
      <w:pPr>
        <w:pStyle w:val="a3"/>
        <w:ind w:rightChars="11" w:right="26" w:firstLine="480"/>
        <w:rPr>
          <w:szCs w:val="21"/>
        </w:rPr>
      </w:pPr>
      <w:r>
        <w:rPr>
          <w:rFonts w:hint="eastAsia"/>
          <w:szCs w:val="21"/>
        </w:rPr>
        <w:t>静态类型的语言</w:t>
      </w:r>
      <w:r w:rsidR="002114CC">
        <w:rPr>
          <w:rFonts w:hint="eastAsia"/>
          <w:szCs w:val="21"/>
        </w:rPr>
        <w:t>指的是</w:t>
      </w:r>
      <w:r>
        <w:rPr>
          <w:rFonts w:hint="eastAsia"/>
          <w:szCs w:val="21"/>
        </w:rPr>
        <w:t>在运行之前的编译阶段就进行类型检查</w:t>
      </w:r>
      <w:r w:rsidR="002114CC">
        <w:rPr>
          <w:rFonts w:hint="eastAsia"/>
          <w:szCs w:val="21"/>
        </w:rPr>
        <w:t>，并确定变量的数据类型的一类语言</w:t>
      </w:r>
      <w:r w:rsidR="001834CE">
        <w:rPr>
          <w:rFonts w:hint="eastAsia"/>
          <w:szCs w:val="21"/>
        </w:rPr>
        <w:t>。</w:t>
      </w:r>
      <w:r w:rsidR="002114CC">
        <w:rPr>
          <w:rFonts w:hint="eastAsia"/>
          <w:szCs w:val="21"/>
        </w:rPr>
        <w:t>静态类型的较为主流的函数式编程语言如下。</w:t>
      </w:r>
    </w:p>
    <w:p w14:paraId="3F5B8D06" w14:textId="0BED5CD9" w:rsidR="004B2F83" w:rsidRDefault="004B2F83" w:rsidP="004B2F83">
      <w:pPr>
        <w:pStyle w:val="30"/>
        <w:spacing w:before="229" w:after="229"/>
      </w:pPr>
      <w:r>
        <w:rPr>
          <w:rFonts w:hint="eastAsia"/>
        </w:rPr>
        <w:t>ML</w:t>
      </w:r>
    </w:p>
    <w:p w14:paraId="2D8D114C" w14:textId="22CDFCAB" w:rsidR="008F73B7" w:rsidRDefault="008F73B7" w:rsidP="008F73B7">
      <w:pPr>
        <w:pStyle w:val="a3"/>
        <w:ind w:firstLine="480"/>
      </w:pPr>
      <w:r>
        <w:rPr>
          <w:rFonts w:hint="eastAsia"/>
        </w:rPr>
        <w:t>ML</w:t>
      </w:r>
      <w:r>
        <w:t>(Meta Language)</w:t>
      </w:r>
      <w:r>
        <w:rPr>
          <w:rFonts w:hint="eastAsia"/>
        </w:rPr>
        <w:t>由</w:t>
      </w:r>
      <w:r w:rsidRPr="008F73B7">
        <w:rPr>
          <w:rFonts w:hint="eastAsia"/>
        </w:rPr>
        <w:t>爱丁堡大学的</w:t>
      </w:r>
      <w:r w:rsidRPr="008F73B7">
        <w:rPr>
          <w:rFonts w:hint="eastAsia"/>
        </w:rPr>
        <w:t>Robin Milner</w:t>
      </w:r>
      <w:r w:rsidRPr="008F73B7">
        <w:rPr>
          <w:rFonts w:hint="eastAsia"/>
        </w:rPr>
        <w:t>等人在二十世纪七十年代晚期开发</w:t>
      </w:r>
      <w:r>
        <w:rPr>
          <w:rFonts w:hint="eastAsia"/>
        </w:rPr>
        <w:t>。</w:t>
      </w:r>
      <w:r>
        <w:rPr>
          <w:rFonts w:hint="eastAsia"/>
        </w:rPr>
        <w:t>ML</w:t>
      </w:r>
      <w:r>
        <w:rPr>
          <w:rFonts w:hint="eastAsia"/>
        </w:rPr>
        <w:t>并非纯函数式编程语言，因为它在一定程度上允许副作用和进行指令式的编程。同时</w:t>
      </w:r>
      <w:r>
        <w:rPr>
          <w:rFonts w:hint="eastAsia"/>
        </w:rPr>
        <w:t>ML</w:t>
      </w:r>
      <w:r>
        <w:rPr>
          <w:rFonts w:hint="eastAsia"/>
        </w:rPr>
        <w:t>具有函数式语言常有的惰性求值的策略，也具有多态、模式匹配、高阶、递归等特点。</w:t>
      </w:r>
    </w:p>
    <w:p w14:paraId="5362EEA8" w14:textId="458FFDCF" w:rsidR="008F73B7" w:rsidRDefault="008F73B7" w:rsidP="008F73B7">
      <w:pPr>
        <w:pStyle w:val="a3"/>
        <w:ind w:firstLine="480"/>
        <w:rPr>
          <w:rFonts w:hint="eastAsia"/>
        </w:rPr>
      </w:pPr>
      <w:r>
        <w:rPr>
          <w:rFonts w:hint="eastAsia"/>
        </w:rPr>
        <w:t>ML</w:t>
      </w:r>
      <w:r>
        <w:rPr>
          <w:rFonts w:hint="eastAsia"/>
        </w:rPr>
        <w:t>具有非常好的灵活性，表达式的值可以是函数，这个值可以作为其他函数的参数，也可以作为其他函数的返回值。这个特点在本次课程学习</w:t>
      </w:r>
      <w:proofErr w:type="spellStart"/>
      <w:r>
        <w:rPr>
          <w:rFonts w:hint="eastAsia"/>
        </w:rPr>
        <w:t>StandardML</w:t>
      </w:r>
      <w:proofErr w:type="spellEnd"/>
      <w:r>
        <w:rPr>
          <w:rFonts w:hint="eastAsia"/>
        </w:rPr>
        <w:t>语言时，尤其在学习高阶、多态和柯里化等特性时体现非常明显。</w:t>
      </w:r>
    </w:p>
    <w:p w14:paraId="2C0FB59F" w14:textId="0B45C25E" w:rsidR="004B2F83" w:rsidRDefault="008F73B7" w:rsidP="004B2F83">
      <w:pPr>
        <w:pStyle w:val="a3"/>
        <w:ind w:firstLine="480"/>
      </w:pPr>
      <w:r>
        <w:rPr>
          <w:rFonts w:hint="eastAsia"/>
        </w:rPr>
        <w:t>目前</w:t>
      </w:r>
      <w:r>
        <w:rPr>
          <w:rFonts w:hint="eastAsia"/>
        </w:rPr>
        <w:t>ML</w:t>
      </w:r>
      <w:r>
        <w:rPr>
          <w:rFonts w:hint="eastAsia"/>
        </w:rPr>
        <w:t>语言家族具有两个较大的分支，一个是我们课程中所学的</w:t>
      </w:r>
      <w:r>
        <w:rPr>
          <w:rFonts w:hint="eastAsia"/>
        </w:rPr>
        <w:t>Standard</w:t>
      </w:r>
      <w:r>
        <w:t xml:space="preserve"> </w:t>
      </w:r>
      <w:r>
        <w:rPr>
          <w:rFonts w:hint="eastAsia"/>
        </w:rPr>
        <w:t>ML</w:t>
      </w:r>
      <w:r>
        <w:rPr>
          <w:rFonts w:hint="eastAsia"/>
        </w:rPr>
        <w:t>（标准</w:t>
      </w:r>
      <w:r>
        <w:rPr>
          <w:rFonts w:hint="eastAsia"/>
        </w:rPr>
        <w:t>ML</w:t>
      </w:r>
      <w:r>
        <w:rPr>
          <w:rFonts w:hint="eastAsia"/>
        </w:rPr>
        <w:t>），另一个是</w:t>
      </w:r>
      <w:proofErr w:type="spellStart"/>
      <w:r>
        <w:rPr>
          <w:rFonts w:hint="eastAsia"/>
        </w:rPr>
        <w:t>Caml</w:t>
      </w:r>
      <w:proofErr w:type="spellEnd"/>
      <w:r>
        <w:rPr>
          <w:rFonts w:hint="eastAsia"/>
        </w:rPr>
        <w:t>。本次课程中使用的是</w:t>
      </w:r>
      <w:proofErr w:type="spellStart"/>
      <w:r>
        <w:rPr>
          <w:rFonts w:hint="eastAsia"/>
        </w:rPr>
        <w:t>StandardML</w:t>
      </w:r>
      <w:proofErr w:type="spellEnd"/>
      <w:r>
        <w:rPr>
          <w:rFonts w:hint="eastAsia"/>
        </w:rPr>
        <w:t>最著名的编译器</w:t>
      </w:r>
      <w:r w:rsidRPr="008F73B7">
        <w:t>Standard ML New Jersey</w:t>
      </w:r>
      <w:r>
        <w:rPr>
          <w:rFonts w:hint="eastAsia"/>
        </w:rPr>
        <w:t>（</w:t>
      </w:r>
      <w:r>
        <w:rPr>
          <w:rFonts w:hint="eastAsia"/>
        </w:rPr>
        <w:t>SML/NJ</w:t>
      </w:r>
      <w:r>
        <w:rPr>
          <w:rFonts w:hint="eastAsia"/>
        </w:rPr>
        <w:t>）。</w:t>
      </w:r>
      <w:proofErr w:type="spellStart"/>
      <w:r>
        <w:rPr>
          <w:rFonts w:hint="eastAsia"/>
        </w:rPr>
        <w:t>Caml</w:t>
      </w:r>
      <w:proofErr w:type="spellEnd"/>
      <w:r>
        <w:rPr>
          <w:rFonts w:hint="eastAsia"/>
        </w:rPr>
        <w:t>的具体实现是</w:t>
      </w:r>
      <w:proofErr w:type="spellStart"/>
      <w:r>
        <w:rPr>
          <w:rFonts w:hint="eastAsia"/>
        </w:rPr>
        <w:t>Ocaml</w:t>
      </w:r>
      <w:proofErr w:type="spellEnd"/>
      <w:r>
        <w:rPr>
          <w:rFonts w:hint="eastAsia"/>
        </w:rPr>
        <w:t>语言，详见本节的第</w:t>
      </w:r>
      <w:r>
        <w:rPr>
          <w:rFonts w:hint="eastAsia"/>
        </w:rPr>
        <w:t>2.1.4</w:t>
      </w:r>
      <w:r>
        <w:rPr>
          <w:rFonts w:hint="eastAsia"/>
        </w:rPr>
        <w:t>小节的介绍。</w:t>
      </w:r>
    </w:p>
    <w:p w14:paraId="21578AF8" w14:textId="5BAE5E93" w:rsidR="004B2F83" w:rsidRDefault="004B2F83" w:rsidP="004B2F83">
      <w:pPr>
        <w:pStyle w:val="30"/>
        <w:spacing w:before="229" w:after="229"/>
      </w:pPr>
      <w:r w:rsidRPr="004B2F83">
        <w:lastRenderedPageBreak/>
        <w:t>Miranda</w:t>
      </w:r>
    </w:p>
    <w:p w14:paraId="4B6F1D92" w14:textId="380583BB" w:rsidR="004B2F83" w:rsidRDefault="00EA64DD" w:rsidP="004B2F83">
      <w:pPr>
        <w:pStyle w:val="a3"/>
        <w:ind w:firstLine="480"/>
      </w:pPr>
      <w:r w:rsidRPr="00EA64DD">
        <w:t>Miranda</w:t>
      </w:r>
      <w:r>
        <w:rPr>
          <w:rFonts w:hint="eastAsia"/>
        </w:rPr>
        <w:t>是</w:t>
      </w:r>
      <w:r w:rsidRPr="00EA64DD">
        <w:rPr>
          <w:rFonts w:hint="eastAsia"/>
        </w:rPr>
        <w:t>由英国学者大卫·特纳（</w:t>
      </w:r>
      <w:r w:rsidRPr="00EA64DD">
        <w:rPr>
          <w:rFonts w:hint="eastAsia"/>
        </w:rPr>
        <w:t>David Turner</w:t>
      </w:r>
      <w:r w:rsidRPr="00EA64DD">
        <w:rPr>
          <w:rFonts w:hint="eastAsia"/>
        </w:rPr>
        <w:t>）所设计</w:t>
      </w:r>
      <w:r>
        <w:rPr>
          <w:rFonts w:hint="eastAsia"/>
        </w:rPr>
        <w:t>的纯函数式编程语言，其同样具有惰性求值特点，并遵循函数式编程语言的全部要求。</w:t>
      </w:r>
    </w:p>
    <w:p w14:paraId="040E925E" w14:textId="610D7F36" w:rsidR="00EA64DD" w:rsidRDefault="00EA64DD" w:rsidP="004B2F83">
      <w:pPr>
        <w:pStyle w:val="a3"/>
        <w:ind w:firstLine="480"/>
      </w:pPr>
      <w:r w:rsidRPr="00EA64DD">
        <w:t>Miranda</w:t>
      </w:r>
      <w:r>
        <w:rPr>
          <w:rFonts w:hint="eastAsia"/>
        </w:rPr>
        <w:t>语言于</w:t>
      </w:r>
      <w:r>
        <w:rPr>
          <w:rFonts w:hint="eastAsia"/>
        </w:rPr>
        <w:t>1985</w:t>
      </w:r>
      <w:r>
        <w:rPr>
          <w:rFonts w:hint="eastAsia"/>
        </w:rPr>
        <w:t>年发表，配套发布了一个</w:t>
      </w:r>
      <w:r>
        <w:rPr>
          <w:rFonts w:hint="eastAsia"/>
        </w:rPr>
        <w:t>C</w:t>
      </w:r>
      <w:r>
        <w:rPr>
          <w:rFonts w:hint="eastAsia"/>
        </w:rPr>
        <w:t>语言编写的编译器，可以在</w:t>
      </w:r>
      <w:r>
        <w:rPr>
          <w:rFonts w:hint="eastAsia"/>
        </w:rPr>
        <w:t>Linux</w:t>
      </w:r>
      <w:r>
        <w:rPr>
          <w:rFonts w:hint="eastAsia"/>
        </w:rPr>
        <w:t>、</w:t>
      </w:r>
      <w:r>
        <w:rPr>
          <w:rFonts w:hint="eastAsia"/>
        </w:rPr>
        <w:t>Unix</w:t>
      </w:r>
      <w:r>
        <w:rPr>
          <w:rFonts w:hint="eastAsia"/>
        </w:rPr>
        <w:t>系统上运行，之后再</w:t>
      </w:r>
      <w:r>
        <w:rPr>
          <w:rFonts w:hint="eastAsia"/>
        </w:rPr>
        <w:t>1987</w:t>
      </w:r>
      <w:r>
        <w:rPr>
          <w:rFonts w:hint="eastAsia"/>
        </w:rPr>
        <w:t>年和</w:t>
      </w:r>
      <w:r>
        <w:rPr>
          <w:rFonts w:hint="eastAsia"/>
        </w:rPr>
        <w:t>1989</w:t>
      </w:r>
      <w:r>
        <w:rPr>
          <w:rFonts w:hint="eastAsia"/>
        </w:rPr>
        <w:t>年发布了更新。</w:t>
      </w:r>
    </w:p>
    <w:p w14:paraId="5DD62EFB" w14:textId="6941F050" w:rsidR="00EA64DD" w:rsidRDefault="00EA64DD" w:rsidP="004B2F83">
      <w:pPr>
        <w:pStyle w:val="a3"/>
        <w:ind w:firstLine="480"/>
        <w:rPr>
          <w:rFonts w:hint="eastAsia"/>
        </w:rPr>
      </w:pPr>
      <w:r>
        <w:rPr>
          <w:rFonts w:hint="eastAsia"/>
        </w:rPr>
        <w:t>这门语言部分采用了来自</w:t>
      </w:r>
      <w:r>
        <w:rPr>
          <w:rFonts w:hint="eastAsia"/>
        </w:rPr>
        <w:t>ML</w:t>
      </w:r>
      <w:r>
        <w:rPr>
          <w:rFonts w:hint="eastAsia"/>
        </w:rPr>
        <w:t>语言的设计，并为后续发展出的</w:t>
      </w:r>
      <w:r>
        <w:rPr>
          <w:rFonts w:hint="eastAsia"/>
        </w:rPr>
        <w:t>Haskell</w:t>
      </w:r>
      <w:r>
        <w:rPr>
          <w:rFonts w:hint="eastAsia"/>
        </w:rPr>
        <w:t>语言提供了很多新的理念。</w:t>
      </w:r>
    </w:p>
    <w:p w14:paraId="039345FA" w14:textId="671BF89B" w:rsidR="004B2F83" w:rsidRDefault="004B2F83" w:rsidP="004B2F83">
      <w:pPr>
        <w:pStyle w:val="30"/>
        <w:spacing w:before="229" w:after="229"/>
      </w:pPr>
      <w:r>
        <w:rPr>
          <w:rFonts w:hint="eastAsia"/>
        </w:rPr>
        <w:t>Haskell</w:t>
      </w:r>
    </w:p>
    <w:p w14:paraId="371D3F2E" w14:textId="4DABD646" w:rsidR="004B2F83" w:rsidRDefault="00EA64DD" w:rsidP="004B2F83">
      <w:pPr>
        <w:pStyle w:val="a3"/>
        <w:ind w:firstLine="480"/>
      </w:pPr>
      <w:r>
        <w:rPr>
          <w:rFonts w:hint="eastAsia"/>
        </w:rPr>
        <w:t>Haskell</w:t>
      </w:r>
      <w:r>
        <w:rPr>
          <w:rFonts w:hint="eastAsia"/>
        </w:rPr>
        <w:t>是于</w:t>
      </w:r>
      <w:r>
        <w:rPr>
          <w:rFonts w:hint="eastAsia"/>
        </w:rPr>
        <w:t>1990</w:t>
      </w:r>
      <w:r>
        <w:rPr>
          <w:rFonts w:hint="eastAsia"/>
        </w:rPr>
        <w:t>年在</w:t>
      </w:r>
      <w:r w:rsidRPr="00EA64DD">
        <w:rPr>
          <w:rFonts w:hint="eastAsia"/>
        </w:rPr>
        <w:t>Miranda</w:t>
      </w:r>
      <w:r w:rsidR="00885A93">
        <w:rPr>
          <w:rFonts w:hint="eastAsia"/>
        </w:rPr>
        <w:t>语言</w:t>
      </w:r>
      <w:r w:rsidRPr="00EA64DD">
        <w:rPr>
          <w:rFonts w:hint="eastAsia"/>
        </w:rPr>
        <w:t>的基础上</w:t>
      </w:r>
      <w:r w:rsidR="00885A93">
        <w:rPr>
          <w:rFonts w:hint="eastAsia"/>
        </w:rPr>
        <w:t>进行</w:t>
      </w:r>
      <w:r w:rsidRPr="00EA64DD">
        <w:rPr>
          <w:rFonts w:hint="eastAsia"/>
        </w:rPr>
        <w:t>标准化的</w:t>
      </w:r>
      <w:r w:rsidR="00885A93">
        <w:rPr>
          <w:rFonts w:hint="eastAsia"/>
        </w:rPr>
        <w:t>，它的理论基础也是λ演算。</w:t>
      </w:r>
      <w:r w:rsidR="00885A93">
        <w:rPr>
          <w:rFonts w:hint="eastAsia"/>
        </w:rPr>
        <w:t>Haskell</w:t>
      </w:r>
      <w:r w:rsidR="00885A93">
        <w:rPr>
          <w:rFonts w:hint="eastAsia"/>
        </w:rPr>
        <w:t>的命名来源于</w:t>
      </w:r>
      <w:r w:rsidR="00885A93" w:rsidRPr="00885A93">
        <w:rPr>
          <w:rFonts w:hint="eastAsia"/>
        </w:rPr>
        <w:t>美国逻辑学家哈斯凯尔·加里</w:t>
      </w:r>
      <w:r w:rsidR="00885A93">
        <w:rPr>
          <w:rFonts w:hint="eastAsia"/>
        </w:rPr>
        <w:t>，他在数理逻辑方面的工作很有造诣。</w:t>
      </w:r>
    </w:p>
    <w:p w14:paraId="519F12D1" w14:textId="05D07532" w:rsidR="00885A93" w:rsidRDefault="00885A93" w:rsidP="004B2F83">
      <w:pPr>
        <w:pStyle w:val="a3"/>
        <w:ind w:firstLine="480"/>
      </w:pPr>
      <w:r>
        <w:rPr>
          <w:rFonts w:hint="eastAsia"/>
          <w:noProof/>
        </w:rPr>
        <w:drawing>
          <wp:anchor distT="0" distB="0" distL="114300" distR="114300" simplePos="0" relativeHeight="251670016" behindDoc="0" locked="0" layoutInCell="1" allowOverlap="1" wp14:anchorId="0E195A56" wp14:editId="7F4CB623">
            <wp:simplePos x="0" y="0"/>
            <wp:positionH relativeFrom="margin">
              <wp:align>center</wp:align>
            </wp:positionH>
            <wp:positionV relativeFrom="paragraph">
              <wp:posOffset>353695</wp:posOffset>
            </wp:positionV>
            <wp:extent cx="2600325" cy="886460"/>
            <wp:effectExtent l="0" t="0" r="9525" b="889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d4b31c8701a18b8b682fcf9e2f07082938feaa.png"/>
                    <pic:cNvPicPr/>
                  </pic:nvPicPr>
                  <pic:blipFill rotWithShape="1">
                    <a:blip r:embed="rId17">
                      <a:extLst>
                        <a:ext uri="{28A0092B-C50C-407E-A947-70E740481C1C}">
                          <a14:useLocalDpi xmlns:a14="http://schemas.microsoft.com/office/drawing/2010/main" val="0"/>
                        </a:ext>
                      </a:extLst>
                    </a:blip>
                    <a:srcRect l="20756" t="29265" r="20891" b="30921"/>
                    <a:stretch/>
                  </pic:blipFill>
                  <pic:spPr bwMode="auto">
                    <a:xfrm>
                      <a:off x="0" y="0"/>
                      <a:ext cx="2600325" cy="88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值得一提的是</w:t>
      </w:r>
      <w:r>
        <w:rPr>
          <w:rFonts w:hint="eastAsia"/>
        </w:rPr>
        <w:t>Haskell</w:t>
      </w:r>
      <w:r>
        <w:rPr>
          <w:rFonts w:hint="eastAsia"/>
        </w:rPr>
        <w:t>的标志，如下图所示：</w:t>
      </w:r>
    </w:p>
    <w:p w14:paraId="0589D894" w14:textId="29680F54" w:rsidR="00885A93" w:rsidRDefault="00885A93" w:rsidP="00885A93">
      <w:pPr>
        <w:pStyle w:val="aff1"/>
        <w:spacing w:before="91" w:after="91"/>
      </w:pPr>
      <w:r>
        <w:rPr>
          <w:rFonts w:hint="eastAsia"/>
        </w:rPr>
        <w:t>图2.1</w:t>
      </w:r>
      <w:r>
        <w:t xml:space="preserve"> </w:t>
      </w:r>
      <w:r>
        <w:rPr>
          <w:rFonts w:hint="eastAsia"/>
        </w:rPr>
        <w:t>Haskell语言标志</w:t>
      </w:r>
    </w:p>
    <w:p w14:paraId="3BF9C095" w14:textId="397ECB94" w:rsidR="00885A93" w:rsidRDefault="00885A93" w:rsidP="00885A93">
      <w:pPr>
        <w:pStyle w:val="a3"/>
        <w:ind w:firstLine="480"/>
      </w:pPr>
      <w:r>
        <w:rPr>
          <w:rFonts w:hint="eastAsia"/>
        </w:rPr>
        <w:t>图中的标志构成一个字母λ的样子，就是为了致敬λ演算这一套基于数学的形式系统。</w:t>
      </w:r>
    </w:p>
    <w:p w14:paraId="5054C40E" w14:textId="181B110D" w:rsidR="00885A93" w:rsidRDefault="00885A93" w:rsidP="00885A93">
      <w:pPr>
        <w:pStyle w:val="a3"/>
        <w:ind w:firstLine="480"/>
        <w:rPr>
          <w:rFonts w:hint="eastAsia"/>
        </w:rPr>
      </w:pPr>
      <w:r>
        <w:rPr>
          <w:rFonts w:hint="eastAsia"/>
        </w:rPr>
        <w:t>Haskell</w:t>
      </w:r>
      <w:r>
        <w:rPr>
          <w:rFonts w:hint="eastAsia"/>
        </w:rPr>
        <w:t>和前面提到的</w:t>
      </w:r>
      <w:r w:rsidRPr="00EA64DD">
        <w:t>Miranda</w:t>
      </w:r>
      <w:r>
        <w:rPr>
          <w:rFonts w:hint="eastAsia"/>
        </w:rPr>
        <w:t>语言一样是纯函数式编程语言，函数没有副作用，支持</w:t>
      </w:r>
      <w:r w:rsidRPr="00885A93">
        <w:rPr>
          <w:rFonts w:hint="eastAsia"/>
        </w:rPr>
        <w:t>惰性求值、模式匹配、列表解析、类型类和类型多态</w:t>
      </w:r>
      <w:r>
        <w:rPr>
          <w:rFonts w:hint="eastAsia"/>
        </w:rPr>
        <w:t>等特性。</w:t>
      </w:r>
    </w:p>
    <w:p w14:paraId="522D996A" w14:textId="07AF548D" w:rsidR="00885A93" w:rsidRDefault="00885A93" w:rsidP="00885A93">
      <w:pPr>
        <w:pStyle w:val="a3"/>
        <w:ind w:firstLine="480"/>
      </w:pPr>
      <w:r>
        <w:rPr>
          <w:rFonts w:hint="eastAsia"/>
        </w:rPr>
        <w:t>目前</w:t>
      </w:r>
      <w:r>
        <w:rPr>
          <w:rFonts w:hint="eastAsia"/>
        </w:rPr>
        <w:t>Haskell</w:t>
      </w:r>
      <w:r>
        <w:rPr>
          <w:rFonts w:hint="eastAsia"/>
        </w:rPr>
        <w:t>经历了从</w:t>
      </w:r>
      <w:r>
        <w:rPr>
          <w:rFonts w:hint="eastAsia"/>
        </w:rPr>
        <w:t>Haskell</w:t>
      </w:r>
      <w:r>
        <w:t xml:space="preserve"> </w:t>
      </w:r>
      <w:r>
        <w:rPr>
          <w:rFonts w:hint="eastAsia"/>
        </w:rPr>
        <w:t>1.0</w:t>
      </w:r>
      <w:r>
        <w:rPr>
          <w:rFonts w:hint="eastAsia"/>
        </w:rPr>
        <w:t>至</w:t>
      </w:r>
      <w:r>
        <w:rPr>
          <w:rFonts w:hint="eastAsia"/>
        </w:rPr>
        <w:t>1.4</w:t>
      </w:r>
      <w:r>
        <w:rPr>
          <w:rFonts w:hint="eastAsia"/>
        </w:rPr>
        <w:t>、</w:t>
      </w:r>
      <w:r>
        <w:rPr>
          <w:rFonts w:hint="eastAsia"/>
        </w:rPr>
        <w:t>Haskell</w:t>
      </w:r>
      <w:r>
        <w:t xml:space="preserve"> </w:t>
      </w:r>
      <w:r>
        <w:rPr>
          <w:rFonts w:hint="eastAsia"/>
        </w:rPr>
        <w:t>98</w:t>
      </w:r>
      <w:r>
        <w:rPr>
          <w:rFonts w:hint="eastAsia"/>
        </w:rPr>
        <w:t>、</w:t>
      </w:r>
      <w:r>
        <w:rPr>
          <w:rFonts w:hint="eastAsia"/>
        </w:rPr>
        <w:t>Haskell</w:t>
      </w:r>
      <w:r>
        <w:t xml:space="preserve"> </w:t>
      </w:r>
      <w:r>
        <w:rPr>
          <w:rFonts w:hint="eastAsia"/>
        </w:rPr>
        <w:t>Prime</w:t>
      </w:r>
      <w:r>
        <w:rPr>
          <w:rFonts w:hint="eastAsia"/>
        </w:rPr>
        <w:t>到</w:t>
      </w:r>
      <w:r>
        <w:rPr>
          <w:rFonts w:hint="eastAsia"/>
        </w:rPr>
        <w:t>Haskell</w:t>
      </w:r>
      <w:r>
        <w:t xml:space="preserve"> </w:t>
      </w:r>
      <w:r>
        <w:rPr>
          <w:rFonts w:hint="eastAsia"/>
        </w:rPr>
        <w:t>2010</w:t>
      </w:r>
      <w:r>
        <w:rPr>
          <w:rFonts w:hint="eastAsia"/>
        </w:rPr>
        <w:t>这几个大的版本更迭，现在官方网站上指定下载的编译器是</w:t>
      </w:r>
      <w:r>
        <w:rPr>
          <w:rFonts w:hint="eastAsia"/>
        </w:rPr>
        <w:t>GHC</w:t>
      </w:r>
      <w:r>
        <w:rPr>
          <w:rFonts w:hint="eastAsia"/>
        </w:rPr>
        <w:t>，它可以跨平台运行，具有高性能的并发和并行能力</w:t>
      </w:r>
      <w:r w:rsidR="005B56D4">
        <w:rPr>
          <w:rFonts w:hint="eastAsia"/>
        </w:rPr>
        <w:t>。</w:t>
      </w:r>
    </w:p>
    <w:p w14:paraId="6C4B64C2" w14:textId="258F8A89" w:rsidR="005B56D4" w:rsidRPr="00885A93" w:rsidRDefault="005B56D4" w:rsidP="00885A93">
      <w:pPr>
        <w:pStyle w:val="a3"/>
        <w:ind w:firstLine="480"/>
        <w:rPr>
          <w:rFonts w:hint="eastAsia"/>
        </w:rPr>
      </w:pPr>
      <w:r>
        <w:rPr>
          <w:rFonts w:hint="eastAsia"/>
        </w:rPr>
        <w:t>目前</w:t>
      </w:r>
      <w:r>
        <w:rPr>
          <w:rFonts w:hint="eastAsia"/>
        </w:rPr>
        <w:t>Haskell</w:t>
      </w:r>
      <w:r>
        <w:rPr>
          <w:rFonts w:hint="eastAsia"/>
        </w:rPr>
        <w:t>语言的用户群体比较庞大，社区也很活跃，拥有一个名为</w:t>
      </w:r>
      <w:proofErr w:type="spellStart"/>
      <w:r>
        <w:rPr>
          <w:rFonts w:hint="eastAsia"/>
        </w:rPr>
        <w:t>Hackage</w:t>
      </w:r>
      <w:proofErr w:type="spellEnd"/>
      <w:r>
        <w:rPr>
          <w:rFonts w:hint="eastAsia"/>
        </w:rPr>
        <w:t>的线上</w:t>
      </w:r>
      <w:r>
        <w:rPr>
          <w:rFonts w:hint="eastAsia"/>
        </w:rPr>
        <w:t>Haskell</w:t>
      </w:r>
      <w:r>
        <w:rPr>
          <w:rFonts w:hint="eastAsia"/>
        </w:rPr>
        <w:t>代码仓库，上面有很多开源的第三方库可供下载。</w:t>
      </w:r>
    </w:p>
    <w:p w14:paraId="3D8B54F0" w14:textId="57B3DDDC" w:rsidR="004B2F83" w:rsidRDefault="004B2F83" w:rsidP="004B2F83">
      <w:pPr>
        <w:pStyle w:val="30"/>
        <w:spacing w:before="229" w:after="229"/>
      </w:pPr>
      <w:proofErr w:type="spellStart"/>
      <w:r w:rsidRPr="004B2F83">
        <w:t>O</w:t>
      </w:r>
      <w:r w:rsidR="005B56D4">
        <w:rPr>
          <w:rFonts w:hint="eastAsia"/>
        </w:rPr>
        <w:t>C</w:t>
      </w:r>
      <w:r w:rsidRPr="004B2F83">
        <w:t>aml</w:t>
      </w:r>
      <w:proofErr w:type="spellEnd"/>
    </w:p>
    <w:p w14:paraId="0922F05D" w14:textId="5D9AEBF9" w:rsidR="004B2F83" w:rsidRDefault="005B56D4" w:rsidP="004B2F83">
      <w:pPr>
        <w:pStyle w:val="a3"/>
        <w:ind w:firstLine="480"/>
      </w:pPr>
      <w:proofErr w:type="spellStart"/>
      <w:r>
        <w:rPr>
          <w:rFonts w:hint="eastAsia"/>
        </w:rPr>
        <w:t>OCaml</w:t>
      </w:r>
      <w:proofErr w:type="spellEnd"/>
      <w:r>
        <w:rPr>
          <w:rFonts w:hint="eastAsia"/>
        </w:rPr>
        <w:t>全称</w:t>
      </w:r>
      <w:r>
        <w:rPr>
          <w:rFonts w:hint="eastAsia"/>
        </w:rPr>
        <w:t>Objective</w:t>
      </w:r>
      <w:r>
        <w:t xml:space="preserve"> </w:t>
      </w:r>
      <w:proofErr w:type="spellStart"/>
      <w:r>
        <w:rPr>
          <w:rFonts w:hint="eastAsia"/>
        </w:rPr>
        <w:t>Caml</w:t>
      </w:r>
      <w:proofErr w:type="spellEnd"/>
      <w:r>
        <w:rPr>
          <w:rFonts w:hint="eastAsia"/>
        </w:rPr>
        <w:t>，由</w:t>
      </w:r>
      <w:r w:rsidRPr="005B56D4">
        <w:rPr>
          <w:rFonts w:hint="eastAsia"/>
        </w:rPr>
        <w:t>Xavier Leroy</w:t>
      </w:r>
      <w:r w:rsidRPr="005B56D4">
        <w:rPr>
          <w:rFonts w:hint="eastAsia"/>
        </w:rPr>
        <w:t>，</w:t>
      </w:r>
      <w:r w:rsidRPr="005B56D4">
        <w:rPr>
          <w:rFonts w:hint="eastAsia"/>
        </w:rPr>
        <w:t>J</w:t>
      </w:r>
      <w:r w:rsidRPr="005B56D4">
        <w:rPr>
          <w:rFonts w:hint="eastAsia"/>
        </w:rPr>
        <w:t>é</w:t>
      </w:r>
      <w:proofErr w:type="spellStart"/>
      <w:r w:rsidRPr="005B56D4">
        <w:rPr>
          <w:rFonts w:hint="eastAsia"/>
        </w:rPr>
        <w:t>rôme</w:t>
      </w:r>
      <w:proofErr w:type="spellEnd"/>
      <w:r w:rsidRPr="005B56D4">
        <w:rPr>
          <w:rFonts w:hint="eastAsia"/>
        </w:rPr>
        <w:t xml:space="preserve"> </w:t>
      </w:r>
      <w:proofErr w:type="spellStart"/>
      <w:r w:rsidRPr="005B56D4">
        <w:rPr>
          <w:rFonts w:hint="eastAsia"/>
        </w:rPr>
        <w:t>Vouillon</w:t>
      </w:r>
      <w:proofErr w:type="spellEnd"/>
      <w:r w:rsidRPr="005B56D4">
        <w:rPr>
          <w:rFonts w:hint="eastAsia"/>
        </w:rPr>
        <w:t>，</w:t>
      </w:r>
      <w:r w:rsidRPr="005B56D4">
        <w:rPr>
          <w:rFonts w:hint="eastAsia"/>
        </w:rPr>
        <w:t xml:space="preserve">Damien </w:t>
      </w:r>
      <w:proofErr w:type="spellStart"/>
      <w:r w:rsidRPr="005B56D4">
        <w:rPr>
          <w:rFonts w:hint="eastAsia"/>
        </w:rPr>
        <w:t>Doligez</w:t>
      </w:r>
      <w:proofErr w:type="spellEnd"/>
      <w:r w:rsidRPr="005B56D4">
        <w:rPr>
          <w:rFonts w:hint="eastAsia"/>
        </w:rPr>
        <w:t>，</w:t>
      </w:r>
      <w:r w:rsidRPr="005B56D4">
        <w:rPr>
          <w:rFonts w:hint="eastAsia"/>
        </w:rPr>
        <w:lastRenderedPageBreak/>
        <w:t>Didier R</w:t>
      </w:r>
      <w:r w:rsidRPr="005B56D4">
        <w:rPr>
          <w:rFonts w:hint="eastAsia"/>
        </w:rPr>
        <w:t>é</w:t>
      </w:r>
      <w:r w:rsidRPr="005B56D4">
        <w:rPr>
          <w:rFonts w:hint="eastAsia"/>
        </w:rPr>
        <w:t>my</w:t>
      </w:r>
      <w:r w:rsidRPr="005B56D4">
        <w:rPr>
          <w:rFonts w:hint="eastAsia"/>
        </w:rPr>
        <w:t>及其他人于</w:t>
      </w:r>
      <w:r w:rsidRPr="005B56D4">
        <w:rPr>
          <w:rFonts w:hint="eastAsia"/>
        </w:rPr>
        <w:t>1996</w:t>
      </w:r>
      <w:r w:rsidRPr="005B56D4">
        <w:rPr>
          <w:rFonts w:hint="eastAsia"/>
        </w:rPr>
        <w:t>年创立</w:t>
      </w:r>
      <w:r>
        <w:rPr>
          <w:rFonts w:hint="eastAsia"/>
        </w:rPr>
        <w:t>，是一个开源项目。</w:t>
      </w:r>
    </w:p>
    <w:p w14:paraId="29E12E31" w14:textId="5394CB0F" w:rsidR="005B56D4" w:rsidRDefault="005B56D4" w:rsidP="004B2F83">
      <w:pPr>
        <w:pStyle w:val="a3"/>
        <w:ind w:firstLine="480"/>
      </w:pPr>
      <w:r>
        <w:rPr>
          <w:rFonts w:hint="eastAsia"/>
          <w:noProof/>
        </w:rPr>
        <w:drawing>
          <wp:anchor distT="0" distB="0" distL="114300" distR="114300" simplePos="0" relativeHeight="251671040" behindDoc="0" locked="0" layoutInCell="1" allowOverlap="1" wp14:anchorId="1A461FBC" wp14:editId="0E3ECE07">
            <wp:simplePos x="0" y="0"/>
            <wp:positionH relativeFrom="margin">
              <wp:align>center</wp:align>
            </wp:positionH>
            <wp:positionV relativeFrom="paragraph">
              <wp:posOffset>380365</wp:posOffset>
            </wp:positionV>
            <wp:extent cx="3000375" cy="882650"/>
            <wp:effectExtent l="0" t="0" r="9525"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e30e924b899a9014f4b652312950a7b0208f5ac.jfif"/>
                    <pic:cNvPicPr/>
                  </pic:nvPicPr>
                  <pic:blipFill rotWithShape="1">
                    <a:blip r:embed="rId18" cstate="print">
                      <a:extLst>
                        <a:ext uri="{28A0092B-C50C-407E-A947-70E740481C1C}">
                          <a14:useLocalDpi xmlns:a14="http://schemas.microsoft.com/office/drawing/2010/main" val="0"/>
                        </a:ext>
                      </a:extLst>
                    </a:blip>
                    <a:srcRect t="13559" b="27797"/>
                    <a:stretch/>
                  </pic:blipFill>
                  <pic:spPr bwMode="auto">
                    <a:xfrm>
                      <a:off x="0" y="0"/>
                      <a:ext cx="3000375" cy="88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Pr>
          <w:rFonts w:hint="eastAsia"/>
        </w:rPr>
        <w:t>OCaml</w:t>
      </w:r>
      <w:proofErr w:type="spellEnd"/>
      <w:r>
        <w:rPr>
          <w:rFonts w:hint="eastAsia"/>
        </w:rPr>
        <w:t>的标志是一只骆驼，如下图</w:t>
      </w:r>
      <w:r>
        <w:rPr>
          <w:rFonts w:hint="eastAsia"/>
        </w:rPr>
        <w:t>2.2</w:t>
      </w:r>
      <w:r>
        <w:rPr>
          <w:rFonts w:hint="eastAsia"/>
        </w:rPr>
        <w:t>所示：</w:t>
      </w:r>
    </w:p>
    <w:p w14:paraId="7B26CA87" w14:textId="46F8D875" w:rsidR="005B56D4" w:rsidRDefault="005B56D4" w:rsidP="005B56D4">
      <w:pPr>
        <w:pStyle w:val="aff1"/>
        <w:spacing w:before="91" w:after="91"/>
        <w:rPr>
          <w:rFonts w:hint="eastAsia"/>
        </w:rPr>
      </w:pPr>
      <w:r>
        <w:rPr>
          <w:rFonts w:hint="eastAsia"/>
        </w:rPr>
        <w:t>图2.2</w:t>
      </w:r>
      <w:r>
        <w:t xml:space="preserve"> </w:t>
      </w:r>
      <w:proofErr w:type="spellStart"/>
      <w:r>
        <w:rPr>
          <w:rFonts w:hint="eastAsia"/>
        </w:rPr>
        <w:t>OCaml</w:t>
      </w:r>
      <w:proofErr w:type="spellEnd"/>
      <w:r>
        <w:rPr>
          <w:rFonts w:hint="eastAsia"/>
        </w:rPr>
        <w:t>语言标志</w:t>
      </w:r>
    </w:p>
    <w:p w14:paraId="55F8A8F6" w14:textId="386255F5" w:rsidR="005B56D4" w:rsidRDefault="005B56D4" w:rsidP="004B2F83">
      <w:pPr>
        <w:pStyle w:val="a3"/>
        <w:ind w:firstLine="480"/>
      </w:pPr>
      <w:r>
        <w:rPr>
          <w:rFonts w:hint="eastAsia"/>
        </w:rPr>
        <w:t>就像它的名字，</w:t>
      </w:r>
      <w:r>
        <w:rPr>
          <w:rFonts w:hint="eastAsia"/>
        </w:rPr>
        <w:t>Objective</w:t>
      </w:r>
      <w:r>
        <w:t xml:space="preserve"> </w:t>
      </w:r>
      <w:proofErr w:type="spellStart"/>
      <w:r>
        <w:rPr>
          <w:rFonts w:hint="eastAsia"/>
        </w:rPr>
        <w:t>Caml</w:t>
      </w:r>
      <w:proofErr w:type="spellEnd"/>
      <w:r>
        <w:rPr>
          <w:rFonts w:hint="eastAsia"/>
        </w:rPr>
        <w:t>是</w:t>
      </w:r>
      <w:proofErr w:type="spellStart"/>
      <w:r>
        <w:rPr>
          <w:rFonts w:hint="eastAsia"/>
        </w:rPr>
        <w:t>Caml</w:t>
      </w:r>
      <w:proofErr w:type="spellEnd"/>
      <w:r>
        <w:rPr>
          <w:rFonts w:hint="eastAsia"/>
        </w:rPr>
        <w:t>语言在面向对象方面拓展之后的产物，</w:t>
      </w:r>
      <w:proofErr w:type="spellStart"/>
      <w:r>
        <w:rPr>
          <w:rFonts w:hint="eastAsia"/>
        </w:rPr>
        <w:t>Caml</w:t>
      </w:r>
      <w:proofErr w:type="spellEnd"/>
      <w:r>
        <w:rPr>
          <w:rFonts w:hint="eastAsia"/>
        </w:rPr>
        <w:t>是前文中</w:t>
      </w:r>
      <w:r>
        <w:rPr>
          <w:rFonts w:hint="eastAsia"/>
        </w:rPr>
        <w:t>ML</w:t>
      </w:r>
      <w:r>
        <w:rPr>
          <w:rFonts w:hint="eastAsia"/>
        </w:rPr>
        <w:t>的一个主要分支。</w:t>
      </w:r>
    </w:p>
    <w:p w14:paraId="2F885945" w14:textId="79345DF1" w:rsidR="005B56D4" w:rsidRDefault="005B56D4" w:rsidP="004B2F83">
      <w:pPr>
        <w:pStyle w:val="a3"/>
        <w:ind w:firstLine="480"/>
        <w:rPr>
          <w:rFonts w:hint="eastAsia"/>
        </w:rPr>
      </w:pPr>
      <w:proofErr w:type="spellStart"/>
      <w:r>
        <w:rPr>
          <w:rFonts w:hint="eastAsia"/>
        </w:rPr>
        <w:t>OCaml</w:t>
      </w:r>
      <w:proofErr w:type="spellEnd"/>
      <w:r>
        <w:rPr>
          <w:rFonts w:hint="eastAsia"/>
        </w:rPr>
        <w:t>的开发工具包括一个交互式的顶层解释器、字节码编译器以及最优本地代码编译器。它的一个最大特点就是具有健壮的模块化结构以及引入了面向对象的编程结构，在一定程度上提高了函数式编程语言在大型软件工程项目中的应用能力。</w:t>
      </w:r>
    </w:p>
    <w:p w14:paraId="70DF1423" w14:textId="4DCC6542" w:rsidR="004B2F83" w:rsidRDefault="004B2F83" w:rsidP="004B2F83">
      <w:pPr>
        <w:pStyle w:val="30"/>
        <w:spacing w:before="229" w:after="229"/>
      </w:pPr>
      <w:r>
        <w:rPr>
          <w:rFonts w:hint="eastAsia"/>
        </w:rPr>
        <w:t>Scala</w:t>
      </w:r>
    </w:p>
    <w:p w14:paraId="35556E5E" w14:textId="22929959" w:rsidR="004B2F83" w:rsidRDefault="005B56D4" w:rsidP="004B2F83">
      <w:pPr>
        <w:pStyle w:val="a3"/>
        <w:ind w:firstLine="480"/>
      </w:pPr>
      <w:r>
        <w:rPr>
          <w:rFonts w:hint="eastAsia"/>
        </w:rPr>
        <w:t>Scala</w:t>
      </w:r>
      <w:r>
        <w:rPr>
          <w:rFonts w:hint="eastAsia"/>
        </w:rPr>
        <w:t>语言由</w:t>
      </w:r>
      <w:r w:rsidRPr="005B56D4">
        <w:rPr>
          <w:rFonts w:hint="eastAsia"/>
        </w:rPr>
        <w:t>联邦理工学院洛桑（</w:t>
      </w:r>
      <w:r w:rsidRPr="005B56D4">
        <w:rPr>
          <w:rFonts w:hint="eastAsia"/>
        </w:rPr>
        <w:t>EPFL</w:t>
      </w:r>
      <w:r w:rsidRPr="005B56D4">
        <w:rPr>
          <w:rFonts w:hint="eastAsia"/>
        </w:rPr>
        <w:t>）的</w:t>
      </w:r>
      <w:r w:rsidRPr="005B56D4">
        <w:rPr>
          <w:rFonts w:hint="eastAsia"/>
        </w:rPr>
        <w:t xml:space="preserve">Martin </w:t>
      </w:r>
      <w:proofErr w:type="spellStart"/>
      <w:r w:rsidRPr="005B56D4">
        <w:rPr>
          <w:rFonts w:hint="eastAsia"/>
        </w:rPr>
        <w:t>Odersky</w:t>
      </w:r>
      <w:proofErr w:type="spellEnd"/>
      <w:r w:rsidRPr="005B56D4">
        <w:rPr>
          <w:rFonts w:hint="eastAsia"/>
        </w:rPr>
        <w:t>于</w:t>
      </w:r>
      <w:r w:rsidRPr="005B56D4">
        <w:rPr>
          <w:rFonts w:hint="eastAsia"/>
        </w:rPr>
        <w:t>2001</w:t>
      </w:r>
      <w:r w:rsidRPr="005B56D4">
        <w:rPr>
          <w:rFonts w:hint="eastAsia"/>
        </w:rPr>
        <w:t>年基于</w:t>
      </w:r>
      <w:r w:rsidRPr="005B56D4">
        <w:rPr>
          <w:rFonts w:hint="eastAsia"/>
        </w:rPr>
        <w:t>Funnel</w:t>
      </w:r>
      <w:r w:rsidRPr="005B56D4">
        <w:rPr>
          <w:rFonts w:hint="eastAsia"/>
        </w:rPr>
        <w:t>的工作开始设计</w:t>
      </w:r>
      <w:r>
        <w:rPr>
          <w:rFonts w:hint="eastAsia"/>
        </w:rPr>
        <w:t>。</w:t>
      </w:r>
      <w:r w:rsidRPr="005B56D4">
        <w:rPr>
          <w:rFonts w:hint="eastAsia"/>
        </w:rPr>
        <w:t>Funnel</w:t>
      </w:r>
      <w:r>
        <w:rPr>
          <w:rFonts w:hint="eastAsia"/>
        </w:rPr>
        <w:t>是</w:t>
      </w:r>
      <w:r w:rsidRPr="005B56D4">
        <w:rPr>
          <w:rFonts w:hint="eastAsia"/>
        </w:rPr>
        <w:t>把函数式编程思想和</w:t>
      </w:r>
      <w:r w:rsidRPr="005B56D4">
        <w:rPr>
          <w:rFonts w:hint="eastAsia"/>
        </w:rPr>
        <w:t>Petri</w:t>
      </w:r>
      <w:r w:rsidRPr="005B56D4">
        <w:rPr>
          <w:rFonts w:hint="eastAsia"/>
        </w:rPr>
        <w:t>网相结合的一种编程语言</w:t>
      </w:r>
      <w:r>
        <w:rPr>
          <w:rFonts w:hint="eastAsia"/>
        </w:rPr>
        <w:t>。正因为此，</w:t>
      </w:r>
      <w:r>
        <w:rPr>
          <w:rFonts w:hint="eastAsia"/>
        </w:rPr>
        <w:t>Scala</w:t>
      </w:r>
      <w:r>
        <w:rPr>
          <w:rFonts w:hint="eastAsia"/>
        </w:rPr>
        <w:t>语言</w:t>
      </w:r>
      <w:r w:rsidR="006D2F26">
        <w:rPr>
          <w:rFonts w:hint="eastAsia"/>
        </w:rPr>
        <w:t>作为一门纯粹的面向对象的语言，无缝结合了函数式编程语言的特性。</w:t>
      </w:r>
    </w:p>
    <w:p w14:paraId="74B20CD8" w14:textId="4E1BFC70" w:rsidR="006D2F26" w:rsidRDefault="006D2F26" w:rsidP="004B2F83">
      <w:pPr>
        <w:pStyle w:val="a3"/>
        <w:ind w:firstLine="480"/>
      </w:pPr>
      <w:r>
        <w:rPr>
          <w:rFonts w:hint="eastAsia"/>
          <w:noProof/>
        </w:rPr>
        <w:drawing>
          <wp:anchor distT="0" distB="0" distL="114300" distR="114300" simplePos="0" relativeHeight="251672064" behindDoc="0" locked="0" layoutInCell="1" allowOverlap="1" wp14:anchorId="10CF0AD7" wp14:editId="76B81ECB">
            <wp:simplePos x="0" y="0"/>
            <wp:positionH relativeFrom="margin">
              <wp:align>center</wp:align>
            </wp:positionH>
            <wp:positionV relativeFrom="paragraph">
              <wp:posOffset>347980</wp:posOffset>
            </wp:positionV>
            <wp:extent cx="2600325" cy="853440"/>
            <wp:effectExtent l="0" t="0" r="9525" b="381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df431adcbef7609a86d252426dda3cc7cd99e23.png"/>
                    <pic:cNvPicPr/>
                  </pic:nvPicPr>
                  <pic:blipFill rotWithShape="1">
                    <a:blip r:embed="rId19" cstate="print">
                      <a:extLst>
                        <a:ext uri="{28A0092B-C50C-407E-A947-70E740481C1C}">
                          <a14:useLocalDpi xmlns:a14="http://schemas.microsoft.com/office/drawing/2010/main" val="0"/>
                        </a:ext>
                      </a:extLst>
                    </a:blip>
                    <a:srcRect t="25746" b="24562"/>
                    <a:stretch/>
                  </pic:blipFill>
                  <pic:spPr bwMode="auto">
                    <a:xfrm>
                      <a:off x="0" y="0"/>
                      <a:ext cx="2600325" cy="853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Scala</w:t>
      </w:r>
      <w:r>
        <w:rPr>
          <w:rFonts w:hint="eastAsia"/>
        </w:rPr>
        <w:t>语言的标志如下：</w:t>
      </w:r>
    </w:p>
    <w:p w14:paraId="79B4E66E" w14:textId="028016B3" w:rsidR="006D2F26" w:rsidRDefault="006D2F26" w:rsidP="006D2F26">
      <w:pPr>
        <w:pStyle w:val="aff1"/>
        <w:spacing w:before="91" w:after="91"/>
      </w:pPr>
      <w:r>
        <w:rPr>
          <w:rFonts w:hint="eastAsia"/>
        </w:rPr>
        <w:t>图2.3</w:t>
      </w:r>
      <w:r>
        <w:t xml:space="preserve"> </w:t>
      </w:r>
      <w:r>
        <w:rPr>
          <w:rFonts w:hint="eastAsia"/>
        </w:rPr>
        <w:t>Scala语言标志</w:t>
      </w:r>
    </w:p>
    <w:p w14:paraId="6D0B598E" w14:textId="60840A3A" w:rsidR="006D2F26" w:rsidRDefault="006D2F26" w:rsidP="006D2F26">
      <w:pPr>
        <w:pStyle w:val="a3"/>
        <w:ind w:firstLine="480"/>
      </w:pPr>
      <w:r>
        <w:rPr>
          <w:rFonts w:hint="eastAsia"/>
        </w:rPr>
        <w:t>Scala</w:t>
      </w:r>
      <w:r>
        <w:rPr>
          <w:rFonts w:hint="eastAsia"/>
        </w:rPr>
        <w:t>语言在函数式编程层面提供了许多关键概念的支持，比如它支持高阶函数、函数柯里化、函数嵌套、多态、匿名函数等特性。</w:t>
      </w:r>
    </w:p>
    <w:p w14:paraId="4489397F" w14:textId="4075576D" w:rsidR="006D2F26" w:rsidRPr="006D2F26" w:rsidRDefault="006D2F26" w:rsidP="006D2F26">
      <w:pPr>
        <w:pStyle w:val="a3"/>
        <w:ind w:firstLine="480"/>
        <w:rPr>
          <w:rFonts w:hint="eastAsia"/>
        </w:rPr>
      </w:pPr>
      <w:r>
        <w:rPr>
          <w:rFonts w:hint="eastAsia"/>
        </w:rPr>
        <w:t>Scala</w:t>
      </w:r>
      <w:r>
        <w:rPr>
          <w:rFonts w:hint="eastAsia"/>
        </w:rPr>
        <w:t>运行于</w:t>
      </w:r>
      <w:r>
        <w:rPr>
          <w:rFonts w:hint="eastAsia"/>
        </w:rPr>
        <w:t>JVM</w:t>
      </w:r>
      <w:r>
        <w:rPr>
          <w:rFonts w:hint="eastAsia"/>
        </w:rPr>
        <w:t>虚拟机，加上它融合了面向对象、命令式编程和函数式编程的思想，使得它吸引了很多开发者进行尝试。它现在是一门非常热门的语言，拥有很活跃的开源社区和很多使用者。</w:t>
      </w:r>
    </w:p>
    <w:p w14:paraId="760160A0" w14:textId="71603C7F" w:rsidR="004B2F83" w:rsidRDefault="004B2F83" w:rsidP="004B2F83">
      <w:pPr>
        <w:pStyle w:val="30"/>
        <w:spacing w:before="229" w:after="229"/>
      </w:pPr>
      <w:r>
        <w:rPr>
          <w:rFonts w:hint="eastAsia"/>
        </w:rPr>
        <w:lastRenderedPageBreak/>
        <w:t>F#</w:t>
      </w:r>
    </w:p>
    <w:p w14:paraId="3D418A41" w14:textId="295F6E1C" w:rsidR="00FB6EF2" w:rsidRDefault="00FB6EF2" w:rsidP="004B2F83">
      <w:pPr>
        <w:pStyle w:val="a3"/>
        <w:ind w:firstLine="480"/>
      </w:pPr>
      <w:r>
        <w:rPr>
          <w:rFonts w:hint="eastAsia"/>
        </w:rPr>
        <w:t>F#</w:t>
      </w:r>
      <w:r>
        <w:rPr>
          <w:rFonts w:hint="eastAsia"/>
        </w:rPr>
        <w:t>语言是</w:t>
      </w:r>
      <w:r w:rsidRPr="00FB6EF2">
        <w:rPr>
          <w:rFonts w:hint="eastAsia"/>
        </w:rPr>
        <w:t>由微软发展的为微软</w:t>
      </w:r>
      <w:r w:rsidRPr="00FB6EF2">
        <w:rPr>
          <w:rFonts w:hint="eastAsia"/>
        </w:rPr>
        <w:t>.NET</w:t>
      </w:r>
      <w:r w:rsidRPr="00FB6EF2">
        <w:rPr>
          <w:rFonts w:hint="eastAsia"/>
        </w:rPr>
        <w:t>语言提供运行环境的程序设计语言</w:t>
      </w:r>
      <w:r>
        <w:rPr>
          <w:rFonts w:hint="eastAsia"/>
        </w:rPr>
        <w:t>。</w:t>
      </w:r>
      <w:r w:rsidRPr="00FB6EF2">
        <w:rPr>
          <w:rFonts w:hint="eastAsia"/>
        </w:rPr>
        <w:t>自</w:t>
      </w:r>
      <w:r w:rsidRPr="00FB6EF2">
        <w:rPr>
          <w:rFonts w:hint="eastAsia"/>
        </w:rPr>
        <w:t>2002</w:t>
      </w:r>
      <w:r w:rsidRPr="00FB6EF2">
        <w:rPr>
          <w:rFonts w:hint="eastAsia"/>
        </w:rPr>
        <w:t>年开始研发，</w:t>
      </w:r>
      <w:r w:rsidRPr="00FB6EF2">
        <w:rPr>
          <w:rFonts w:hint="eastAsia"/>
        </w:rPr>
        <w:t>2005</w:t>
      </w:r>
      <w:r w:rsidRPr="00FB6EF2">
        <w:rPr>
          <w:rFonts w:hint="eastAsia"/>
        </w:rPr>
        <w:t>年发布了第一个版本，</w:t>
      </w:r>
      <w:r w:rsidRPr="00FB6EF2">
        <w:rPr>
          <w:rFonts w:hint="eastAsia"/>
        </w:rPr>
        <w:t>2007</w:t>
      </w:r>
      <w:r w:rsidRPr="00FB6EF2">
        <w:rPr>
          <w:rFonts w:hint="eastAsia"/>
        </w:rPr>
        <w:t>年底正式从研发专案转移至产品部门，并决定将</w:t>
      </w:r>
      <w:r w:rsidRPr="00FB6EF2">
        <w:rPr>
          <w:rFonts w:hint="eastAsia"/>
        </w:rPr>
        <w:t>F#</w:t>
      </w:r>
      <w:r w:rsidRPr="00FB6EF2">
        <w:rPr>
          <w:rFonts w:hint="eastAsia"/>
        </w:rPr>
        <w:t>置入</w:t>
      </w:r>
      <w:r w:rsidRPr="00FB6EF2">
        <w:rPr>
          <w:rFonts w:hint="eastAsia"/>
        </w:rPr>
        <w:t>Visual Studio 2010</w:t>
      </w:r>
      <w:r w:rsidRPr="00FB6EF2">
        <w:rPr>
          <w:rFonts w:hint="eastAsia"/>
        </w:rPr>
        <w:t>。</w:t>
      </w:r>
    </w:p>
    <w:p w14:paraId="4D1001EF" w14:textId="76C4D0C8" w:rsidR="0042045E" w:rsidRDefault="0042045E" w:rsidP="004B2F83">
      <w:pPr>
        <w:pStyle w:val="a3"/>
        <w:ind w:firstLine="480"/>
      </w:pPr>
      <w:r>
        <w:rPr>
          <w:rFonts w:hint="eastAsia"/>
          <w:noProof/>
        </w:rPr>
        <w:drawing>
          <wp:anchor distT="0" distB="0" distL="114300" distR="114300" simplePos="0" relativeHeight="251673088" behindDoc="0" locked="0" layoutInCell="1" allowOverlap="1" wp14:anchorId="778A9153" wp14:editId="4CD288FD">
            <wp:simplePos x="0" y="0"/>
            <wp:positionH relativeFrom="margin">
              <wp:align>center</wp:align>
            </wp:positionH>
            <wp:positionV relativeFrom="paragraph">
              <wp:posOffset>332105</wp:posOffset>
            </wp:positionV>
            <wp:extent cx="1143000" cy="114300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sharp256.png"/>
                    <pic:cNvPicPr/>
                  </pic:nvPicPr>
                  <pic:blipFill>
                    <a:blip r:embed="rId20">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F#</w:t>
      </w:r>
      <w:r>
        <w:rPr>
          <w:rFonts w:hint="eastAsia"/>
        </w:rPr>
        <w:t>语言的标志如下：</w:t>
      </w:r>
    </w:p>
    <w:p w14:paraId="6DF72270" w14:textId="167516C4" w:rsidR="0042045E" w:rsidRDefault="0042045E" w:rsidP="0042045E">
      <w:pPr>
        <w:pStyle w:val="aff1"/>
        <w:spacing w:before="91" w:after="91"/>
        <w:rPr>
          <w:rFonts w:hint="eastAsia"/>
        </w:rPr>
      </w:pPr>
      <w:r>
        <w:rPr>
          <w:rFonts w:hint="eastAsia"/>
        </w:rPr>
        <w:t>图2.4</w:t>
      </w:r>
      <w:r>
        <w:t xml:space="preserve"> </w:t>
      </w:r>
      <w:r>
        <w:rPr>
          <w:rFonts w:hint="eastAsia"/>
        </w:rPr>
        <w:t>F#语言标志</w:t>
      </w:r>
    </w:p>
    <w:p w14:paraId="13FDD757" w14:textId="43DE21B5" w:rsidR="004B2F83" w:rsidRDefault="00FB6EF2" w:rsidP="004B2F83">
      <w:pPr>
        <w:pStyle w:val="a3"/>
        <w:ind w:firstLine="480"/>
      </w:pPr>
      <w:r>
        <w:rPr>
          <w:rFonts w:hint="eastAsia"/>
        </w:rPr>
        <w:t>由于</w:t>
      </w:r>
      <w:r>
        <w:rPr>
          <w:rFonts w:hint="eastAsia"/>
        </w:rPr>
        <w:t>F#</w:t>
      </w:r>
      <w:r>
        <w:rPr>
          <w:rFonts w:hint="eastAsia"/>
        </w:rPr>
        <w:t>语言是基于上文中的</w:t>
      </w:r>
      <w:proofErr w:type="spellStart"/>
      <w:r>
        <w:rPr>
          <w:rFonts w:hint="eastAsia"/>
        </w:rPr>
        <w:t>OCaml</w:t>
      </w:r>
      <w:proofErr w:type="spellEnd"/>
      <w:r>
        <w:rPr>
          <w:rFonts w:hint="eastAsia"/>
        </w:rPr>
        <w:t>语言的，而</w:t>
      </w:r>
      <w:proofErr w:type="spellStart"/>
      <w:r>
        <w:rPr>
          <w:rFonts w:hint="eastAsia"/>
        </w:rPr>
        <w:t>OCaml</w:t>
      </w:r>
      <w:proofErr w:type="spellEnd"/>
      <w:r>
        <w:rPr>
          <w:rFonts w:hint="eastAsia"/>
        </w:rPr>
        <w:t>语言又是</w:t>
      </w:r>
      <w:r>
        <w:rPr>
          <w:rFonts w:hint="eastAsia"/>
        </w:rPr>
        <w:t>ML</w:t>
      </w:r>
      <w:r>
        <w:rPr>
          <w:rFonts w:hint="eastAsia"/>
        </w:rPr>
        <w:t>语言的一大分支</w:t>
      </w:r>
      <w:proofErr w:type="spellStart"/>
      <w:r>
        <w:rPr>
          <w:rFonts w:hint="eastAsia"/>
        </w:rPr>
        <w:t>Caml</w:t>
      </w:r>
      <w:proofErr w:type="spellEnd"/>
      <w:r>
        <w:rPr>
          <w:rFonts w:hint="eastAsia"/>
        </w:rPr>
        <w:t>语言的具体实现，因此</w:t>
      </w:r>
      <w:r>
        <w:rPr>
          <w:rFonts w:hint="eastAsia"/>
        </w:rPr>
        <w:t>F#</w:t>
      </w:r>
      <w:r>
        <w:rPr>
          <w:rFonts w:hint="eastAsia"/>
        </w:rPr>
        <w:t>也是一门非纯粹的函数式编程语言，同样延续了</w:t>
      </w:r>
      <w:proofErr w:type="spellStart"/>
      <w:r>
        <w:rPr>
          <w:rFonts w:hint="eastAsia"/>
        </w:rPr>
        <w:t>OCaml</w:t>
      </w:r>
      <w:proofErr w:type="spellEnd"/>
      <w:r>
        <w:rPr>
          <w:rFonts w:hint="eastAsia"/>
        </w:rPr>
        <w:t>一样对面向对象特性的良好支持。</w:t>
      </w:r>
    </w:p>
    <w:p w14:paraId="3BC007C1" w14:textId="7838C36E" w:rsidR="0042045E" w:rsidRPr="004B2F83" w:rsidRDefault="0042045E" w:rsidP="004B2F83">
      <w:pPr>
        <w:pStyle w:val="a3"/>
        <w:ind w:firstLine="480"/>
        <w:rPr>
          <w:rFonts w:hint="eastAsia"/>
        </w:rPr>
      </w:pPr>
      <w:r>
        <w:rPr>
          <w:rFonts w:hint="eastAsia"/>
        </w:rPr>
        <w:t>目前</w:t>
      </w:r>
      <w:r>
        <w:rPr>
          <w:rFonts w:hint="eastAsia"/>
        </w:rPr>
        <w:t>Microsoft</w:t>
      </w:r>
      <w:r w:rsidRPr="0042045E">
        <w:rPr>
          <w:rFonts w:hint="eastAsia"/>
        </w:rPr>
        <w:t>计划将慢慢整合</w:t>
      </w:r>
      <w:r w:rsidRPr="0042045E">
        <w:rPr>
          <w:rFonts w:hint="eastAsia"/>
        </w:rPr>
        <w:t>F#</w:t>
      </w:r>
      <w:r>
        <w:rPr>
          <w:rFonts w:hint="eastAsia"/>
        </w:rPr>
        <w:t>语言到</w:t>
      </w:r>
      <w:r w:rsidRPr="0042045E">
        <w:rPr>
          <w:rFonts w:hint="eastAsia"/>
        </w:rPr>
        <w:t>.NET</w:t>
      </w:r>
      <w:r w:rsidRPr="0042045E">
        <w:rPr>
          <w:rFonts w:hint="eastAsia"/>
        </w:rPr>
        <w:t>平台</w:t>
      </w:r>
      <w:r>
        <w:rPr>
          <w:rFonts w:hint="eastAsia"/>
        </w:rPr>
        <w:t>中，</w:t>
      </w:r>
      <w:r w:rsidRPr="0042045E">
        <w:rPr>
          <w:rFonts w:hint="eastAsia"/>
        </w:rPr>
        <w:t>并</w:t>
      </w:r>
      <w:r>
        <w:rPr>
          <w:rFonts w:hint="eastAsia"/>
        </w:rPr>
        <w:t>让它在</w:t>
      </w:r>
      <w:r>
        <w:rPr>
          <w:rFonts w:hint="eastAsia"/>
        </w:rPr>
        <w:t>.</w:t>
      </w:r>
      <w:r>
        <w:t>NET</w:t>
      </w:r>
      <w:r>
        <w:rPr>
          <w:rFonts w:hint="eastAsia"/>
        </w:rPr>
        <w:t>平台中提供计算支持。由于函数式编程在并行和多线程处理时的良好性能表现，</w:t>
      </w:r>
      <w:r>
        <w:rPr>
          <w:rFonts w:hint="eastAsia"/>
        </w:rPr>
        <w:t>F#</w:t>
      </w:r>
      <w:r>
        <w:rPr>
          <w:rFonts w:hint="eastAsia"/>
        </w:rPr>
        <w:t>可能在程序核心数据的多线程处理中得到很好的利用。</w:t>
      </w:r>
    </w:p>
    <w:p w14:paraId="21317B5B" w14:textId="4DECB474" w:rsidR="00943A91" w:rsidRDefault="002037A1" w:rsidP="00591A3F">
      <w:pPr>
        <w:pStyle w:val="2"/>
        <w:tabs>
          <w:tab w:val="clear" w:pos="720"/>
          <w:tab w:val="left" w:pos="567"/>
        </w:tabs>
        <w:ind w:left="818" w:right="240" w:hanging="818"/>
      </w:pPr>
      <w:r>
        <w:rPr>
          <w:rFonts w:hint="eastAsia"/>
        </w:rPr>
        <w:t>动态类型的函数式编程语言</w:t>
      </w:r>
    </w:p>
    <w:p w14:paraId="52AB7EC4" w14:textId="03E6F39A" w:rsidR="00142757" w:rsidRPr="002114CC" w:rsidRDefault="004A5F85" w:rsidP="002114CC">
      <w:pPr>
        <w:pStyle w:val="a3"/>
        <w:ind w:rightChars="11" w:right="26" w:firstLine="480"/>
        <w:rPr>
          <w:rFonts w:hint="eastAsia"/>
          <w:szCs w:val="21"/>
        </w:rPr>
      </w:pPr>
      <w:r>
        <w:rPr>
          <w:rFonts w:hint="eastAsia"/>
          <w:szCs w:val="21"/>
        </w:rPr>
        <w:t>动</w:t>
      </w:r>
      <w:r w:rsidR="002114CC">
        <w:rPr>
          <w:rFonts w:hint="eastAsia"/>
          <w:szCs w:val="21"/>
        </w:rPr>
        <w:t>态类型的语言指的是</w:t>
      </w:r>
      <w:r>
        <w:rPr>
          <w:rFonts w:hint="eastAsia"/>
          <w:szCs w:val="21"/>
        </w:rPr>
        <w:t>在运行期间才进行数据类型检查，把类型绑定的过程延迟到运行阶段</w:t>
      </w:r>
      <w:r w:rsidR="002114CC">
        <w:rPr>
          <w:rFonts w:hint="eastAsia"/>
          <w:szCs w:val="21"/>
        </w:rPr>
        <w:t>的一类语言。</w:t>
      </w:r>
      <w:r>
        <w:rPr>
          <w:rFonts w:hint="eastAsia"/>
          <w:szCs w:val="21"/>
        </w:rPr>
        <w:t>动</w:t>
      </w:r>
      <w:r w:rsidR="002114CC">
        <w:rPr>
          <w:rFonts w:hint="eastAsia"/>
          <w:szCs w:val="21"/>
        </w:rPr>
        <w:t>态类型的较为主流的函数式编程语言如下。</w:t>
      </w:r>
    </w:p>
    <w:p w14:paraId="38510832" w14:textId="281FAE3C" w:rsidR="004B2F83" w:rsidRDefault="004B2F83" w:rsidP="00734C04">
      <w:pPr>
        <w:pStyle w:val="30"/>
        <w:spacing w:before="229" w:after="229"/>
      </w:pPr>
      <w:r>
        <w:rPr>
          <w:rFonts w:hint="eastAsia"/>
        </w:rPr>
        <w:t>L</w:t>
      </w:r>
      <w:r w:rsidR="00A533D4">
        <w:rPr>
          <w:rFonts w:hint="eastAsia"/>
        </w:rPr>
        <w:t>isp</w:t>
      </w:r>
    </w:p>
    <w:p w14:paraId="14FB16DE" w14:textId="6196EE76" w:rsidR="00DF418B" w:rsidRDefault="00A533D4" w:rsidP="00DF418B">
      <w:pPr>
        <w:pStyle w:val="a3"/>
        <w:ind w:firstLine="480"/>
        <w:rPr>
          <w:rFonts w:hint="eastAsia"/>
        </w:rPr>
      </w:pPr>
      <w:r w:rsidRPr="00A533D4">
        <w:rPr>
          <w:rFonts w:hint="eastAsia"/>
        </w:rPr>
        <w:t>L</w:t>
      </w:r>
      <w:r>
        <w:rPr>
          <w:rFonts w:hint="eastAsia"/>
        </w:rPr>
        <w:t>isp</w:t>
      </w:r>
      <w:r w:rsidR="00DF418B" w:rsidRPr="00DF418B">
        <w:rPr>
          <w:rFonts w:hint="eastAsia"/>
        </w:rPr>
        <w:t>（</w:t>
      </w:r>
      <w:r w:rsidR="00DF418B" w:rsidRPr="00DF418B">
        <w:rPr>
          <w:rFonts w:hint="eastAsia"/>
        </w:rPr>
        <w:t>L</w:t>
      </w:r>
      <w:r w:rsidR="00DF418B">
        <w:rPr>
          <w:rFonts w:hint="eastAsia"/>
        </w:rPr>
        <w:t>ist</w:t>
      </w:r>
      <w:r w:rsidR="00DF418B" w:rsidRPr="00DF418B">
        <w:rPr>
          <w:rFonts w:hint="eastAsia"/>
        </w:rPr>
        <w:t xml:space="preserve"> Processing</w:t>
      </w:r>
      <w:r w:rsidR="00DF418B" w:rsidRPr="00DF418B">
        <w:rPr>
          <w:rFonts w:hint="eastAsia"/>
        </w:rPr>
        <w:t>）由麻省理工学院的人工智能研究先驱</w:t>
      </w:r>
      <w:r w:rsidR="00DF418B" w:rsidRPr="00DF418B">
        <w:rPr>
          <w:rFonts w:hint="eastAsia"/>
        </w:rPr>
        <w:t>John McCarthy</w:t>
      </w:r>
      <w:r w:rsidR="00DF418B">
        <w:rPr>
          <w:rFonts w:hint="eastAsia"/>
        </w:rPr>
        <w:t>于</w:t>
      </w:r>
      <w:r w:rsidR="00DF418B" w:rsidRPr="00DF418B">
        <w:rPr>
          <w:rFonts w:hint="eastAsia"/>
        </w:rPr>
        <w:t>1958</w:t>
      </w:r>
      <w:r w:rsidR="00DF418B" w:rsidRPr="00DF418B">
        <w:rPr>
          <w:rFonts w:hint="eastAsia"/>
        </w:rPr>
        <w:t>年</w:t>
      </w:r>
      <w:r w:rsidR="00DF418B">
        <w:rPr>
          <w:rFonts w:hint="eastAsia"/>
        </w:rPr>
        <w:t>创造，</w:t>
      </w:r>
      <w:r w:rsidRPr="00A533D4">
        <w:rPr>
          <w:rFonts w:hint="eastAsia"/>
        </w:rPr>
        <w:t>L</w:t>
      </w:r>
      <w:r>
        <w:rPr>
          <w:rFonts w:hint="eastAsia"/>
        </w:rPr>
        <w:t>isp</w:t>
      </w:r>
      <w:r w:rsidR="00DF418B">
        <w:rPr>
          <w:rFonts w:hint="eastAsia"/>
        </w:rPr>
        <w:t>的理论依据是</w:t>
      </w:r>
      <w:r w:rsidR="00DF418B" w:rsidRPr="00DF418B">
        <w:rPr>
          <w:rFonts w:hint="eastAsia"/>
        </w:rPr>
        <w:t>λ演算</w:t>
      </w:r>
      <w:r w:rsidR="00DF418B">
        <w:rPr>
          <w:rFonts w:hint="eastAsia"/>
        </w:rPr>
        <w:t>。</w:t>
      </w:r>
    </w:p>
    <w:p w14:paraId="5836C064" w14:textId="1FD71FDE" w:rsidR="00DF418B" w:rsidRDefault="00DF418B" w:rsidP="004B2F83">
      <w:pPr>
        <w:pStyle w:val="a3"/>
        <w:ind w:firstLine="480"/>
      </w:pPr>
      <w:r>
        <w:rPr>
          <w:rFonts w:hint="eastAsia"/>
        </w:rPr>
        <w:t>正如</w:t>
      </w:r>
      <w:r w:rsidR="00A533D4" w:rsidRPr="00A533D4">
        <w:rPr>
          <w:rFonts w:hint="eastAsia"/>
        </w:rPr>
        <w:t>L</w:t>
      </w:r>
      <w:r w:rsidR="00A533D4">
        <w:rPr>
          <w:rFonts w:hint="eastAsia"/>
        </w:rPr>
        <w:t>isp</w:t>
      </w:r>
      <w:r>
        <w:rPr>
          <w:rFonts w:hint="eastAsia"/>
        </w:rPr>
        <w:t>的名字，它最初是</w:t>
      </w:r>
      <w:r w:rsidR="00A533D4">
        <w:rPr>
          <w:rFonts w:hint="eastAsia"/>
        </w:rPr>
        <w:t>一门</w:t>
      </w:r>
      <w:r>
        <w:rPr>
          <w:rFonts w:hint="eastAsia"/>
        </w:rPr>
        <w:t>表处理语言，因为表天生具有递归的性质，</w:t>
      </w:r>
      <w:r w:rsidR="00A533D4" w:rsidRPr="00A533D4">
        <w:rPr>
          <w:rFonts w:hint="eastAsia"/>
        </w:rPr>
        <w:t>L</w:t>
      </w:r>
      <w:r w:rsidR="00A533D4">
        <w:rPr>
          <w:rFonts w:hint="eastAsia"/>
        </w:rPr>
        <w:t>isp</w:t>
      </w:r>
      <w:r>
        <w:rPr>
          <w:rFonts w:hint="eastAsia"/>
        </w:rPr>
        <w:t>采用抽象数据列表和递归符号演算的方式运行。</w:t>
      </w:r>
      <w:r w:rsidR="00A533D4" w:rsidRPr="00A533D4">
        <w:rPr>
          <w:rFonts w:hint="eastAsia"/>
        </w:rPr>
        <w:t>递归是数学</w:t>
      </w:r>
      <w:r w:rsidR="00A533D4">
        <w:rPr>
          <w:rFonts w:hint="eastAsia"/>
        </w:rPr>
        <w:t>层面</w:t>
      </w:r>
      <w:r w:rsidR="00A533D4" w:rsidRPr="00A533D4">
        <w:rPr>
          <w:rFonts w:hint="eastAsia"/>
        </w:rPr>
        <w:t>上的基本概念之一，从递归理论出发，一切可以计算的函数最终都可以划归为几种基本的递归函数的种种组合。</w:t>
      </w:r>
    </w:p>
    <w:p w14:paraId="0EED85BC" w14:textId="6DE80F12" w:rsidR="00A533D4" w:rsidRDefault="00A533D4" w:rsidP="004B2F83">
      <w:pPr>
        <w:pStyle w:val="a3"/>
        <w:ind w:firstLine="480"/>
      </w:pPr>
      <w:r>
        <w:rPr>
          <w:rFonts w:hint="eastAsia"/>
          <w:noProof/>
        </w:rPr>
        <w:lastRenderedPageBreak/>
        <w:drawing>
          <wp:anchor distT="0" distB="0" distL="114300" distR="114300" simplePos="0" relativeHeight="251674112" behindDoc="0" locked="0" layoutInCell="1" allowOverlap="1" wp14:anchorId="3B1EBD2A" wp14:editId="0E66DD9B">
            <wp:simplePos x="0" y="0"/>
            <wp:positionH relativeFrom="margin">
              <wp:align>center</wp:align>
            </wp:positionH>
            <wp:positionV relativeFrom="paragraph">
              <wp:posOffset>433705</wp:posOffset>
            </wp:positionV>
            <wp:extent cx="1514475" cy="1059180"/>
            <wp:effectExtent l="0" t="0" r="9525"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C04119.tmp"/>
                    <pic:cNvPicPr/>
                  </pic:nvPicPr>
                  <pic:blipFill>
                    <a:blip r:embed="rId21">
                      <a:extLst>
                        <a:ext uri="{28A0092B-C50C-407E-A947-70E740481C1C}">
                          <a14:useLocalDpi xmlns:a14="http://schemas.microsoft.com/office/drawing/2010/main" val="0"/>
                        </a:ext>
                      </a:extLst>
                    </a:blip>
                    <a:stretch>
                      <a:fillRect/>
                    </a:stretch>
                  </pic:blipFill>
                  <pic:spPr>
                    <a:xfrm>
                      <a:off x="0" y="0"/>
                      <a:ext cx="1514475" cy="1059180"/>
                    </a:xfrm>
                    <a:prstGeom prst="rect">
                      <a:avLst/>
                    </a:prstGeom>
                  </pic:spPr>
                </pic:pic>
              </a:graphicData>
            </a:graphic>
            <wp14:sizeRelH relativeFrom="margin">
              <wp14:pctWidth>0</wp14:pctWidth>
            </wp14:sizeRelH>
            <wp14:sizeRelV relativeFrom="margin">
              <wp14:pctHeight>0</wp14:pctHeight>
            </wp14:sizeRelV>
          </wp:anchor>
        </w:drawing>
      </w:r>
      <w:r w:rsidRPr="00A533D4">
        <w:rPr>
          <w:rFonts w:hint="eastAsia"/>
        </w:rPr>
        <w:t xml:space="preserve"> </w:t>
      </w:r>
      <w:r w:rsidRPr="00A533D4">
        <w:rPr>
          <w:rFonts w:hint="eastAsia"/>
        </w:rPr>
        <w:t>L</w:t>
      </w:r>
      <w:r>
        <w:rPr>
          <w:rFonts w:hint="eastAsia"/>
        </w:rPr>
        <w:t>isp</w:t>
      </w:r>
      <w:r>
        <w:rPr>
          <w:rFonts w:hint="eastAsia"/>
        </w:rPr>
        <w:t>语言的标志如下：</w:t>
      </w:r>
    </w:p>
    <w:p w14:paraId="48BC053F" w14:textId="0FCCC706" w:rsidR="00A533D4" w:rsidRDefault="00A533D4" w:rsidP="00A533D4">
      <w:pPr>
        <w:pStyle w:val="aff1"/>
        <w:spacing w:before="91" w:after="91"/>
        <w:rPr>
          <w:rFonts w:hint="eastAsia"/>
        </w:rPr>
      </w:pPr>
      <w:r>
        <w:rPr>
          <w:rFonts w:hint="eastAsia"/>
        </w:rPr>
        <w:t>图2.5</w:t>
      </w:r>
      <w:r>
        <w:t xml:space="preserve"> </w:t>
      </w:r>
      <w:r w:rsidRPr="00A533D4">
        <w:rPr>
          <w:rFonts w:hint="eastAsia"/>
        </w:rPr>
        <w:t>L</w:t>
      </w:r>
      <w:r>
        <w:rPr>
          <w:rFonts w:hint="eastAsia"/>
        </w:rPr>
        <w:t>isp</w:t>
      </w:r>
      <w:r>
        <w:rPr>
          <w:rFonts w:hint="eastAsia"/>
        </w:rPr>
        <w:t>语言标志</w:t>
      </w:r>
    </w:p>
    <w:p w14:paraId="1B25E982" w14:textId="501C8C6E" w:rsidR="00DF418B" w:rsidRDefault="00DF418B" w:rsidP="004B2F83">
      <w:pPr>
        <w:pStyle w:val="a3"/>
        <w:ind w:firstLine="480"/>
      </w:pPr>
      <w:r>
        <w:rPr>
          <w:rFonts w:hint="eastAsia"/>
        </w:rPr>
        <w:t>在</w:t>
      </w:r>
      <w:r w:rsidR="00A533D4" w:rsidRPr="00A533D4">
        <w:rPr>
          <w:rFonts w:hint="eastAsia"/>
        </w:rPr>
        <w:t>L</w:t>
      </w:r>
      <w:r w:rsidR="00A533D4">
        <w:rPr>
          <w:rFonts w:hint="eastAsia"/>
        </w:rPr>
        <w:t>isp</w:t>
      </w:r>
      <w:r>
        <w:rPr>
          <w:rFonts w:hint="eastAsia"/>
        </w:rPr>
        <w:t>中，数据类型的构成很简单，只有原子（</w:t>
      </w:r>
      <w:r>
        <w:rPr>
          <w:rFonts w:hint="eastAsia"/>
        </w:rPr>
        <w:t>atom</w:t>
      </w:r>
      <w:r>
        <w:rPr>
          <w:rFonts w:hint="eastAsia"/>
        </w:rPr>
        <w:t>）和表（</w:t>
      </w:r>
      <w:r>
        <w:rPr>
          <w:rFonts w:hint="eastAsia"/>
        </w:rPr>
        <w:t>list</w:t>
      </w:r>
      <w:r>
        <w:rPr>
          <w:rFonts w:hint="eastAsia"/>
        </w:rPr>
        <w:t>）两种数据结构，其中</w:t>
      </w:r>
      <w:r w:rsidRPr="00DF418B">
        <w:rPr>
          <w:rFonts w:hint="eastAsia"/>
        </w:rPr>
        <w:t>原子为标识符形式的符号或数字的字面值</w:t>
      </w:r>
      <w:r>
        <w:rPr>
          <w:rFonts w:hint="eastAsia"/>
        </w:rPr>
        <w:t>，而表是</w:t>
      </w:r>
      <w:r w:rsidRPr="00DF418B">
        <w:rPr>
          <w:rFonts w:hint="eastAsia"/>
        </w:rPr>
        <w:t>由零个或多个表达式组成的序列</w:t>
      </w:r>
      <w:r>
        <w:rPr>
          <w:rFonts w:hint="eastAsia"/>
        </w:rPr>
        <w:t>。由于使用递归的思想，每次只需要取出表头或表尾元素，因此不需要支持表的任意位置插入和删除的操作。</w:t>
      </w:r>
    </w:p>
    <w:p w14:paraId="247B7C63" w14:textId="024B9723" w:rsidR="00DF418B" w:rsidRDefault="00A533D4" w:rsidP="004B2F83">
      <w:pPr>
        <w:pStyle w:val="a3"/>
        <w:ind w:firstLine="480"/>
        <w:rPr>
          <w:rFonts w:hint="eastAsia"/>
        </w:rPr>
      </w:pPr>
      <w:r w:rsidRPr="00A533D4">
        <w:rPr>
          <w:rFonts w:hint="eastAsia"/>
        </w:rPr>
        <w:t>L</w:t>
      </w:r>
      <w:r>
        <w:rPr>
          <w:rFonts w:hint="eastAsia"/>
        </w:rPr>
        <w:t>isp</w:t>
      </w:r>
      <w:r w:rsidR="00DF418B">
        <w:rPr>
          <w:rFonts w:hint="eastAsia"/>
        </w:rPr>
        <w:t>的语句结构也非常简单，和自然表达方式非常贴近</w:t>
      </w:r>
      <w:r w:rsidRPr="00A533D4">
        <w:rPr>
          <w:rFonts w:hint="eastAsia"/>
        </w:rPr>
        <w:t>。</w:t>
      </w:r>
      <w:r w:rsidR="00DF418B">
        <w:rPr>
          <w:rFonts w:hint="eastAsia"/>
        </w:rPr>
        <w:t>用圆括号把代表原子的</w:t>
      </w:r>
      <w:r>
        <w:rPr>
          <w:rFonts w:hint="eastAsia"/>
        </w:rPr>
        <w:t>标识符括起来形成一个列表，</w:t>
      </w:r>
      <w:r w:rsidRPr="00A533D4">
        <w:rPr>
          <w:rFonts w:hint="eastAsia"/>
        </w:rPr>
        <w:t>L</w:t>
      </w:r>
      <w:r>
        <w:rPr>
          <w:rFonts w:hint="eastAsia"/>
        </w:rPr>
        <w:t>isp</w:t>
      </w:r>
      <w:r w:rsidRPr="00A533D4">
        <w:rPr>
          <w:rFonts w:hint="eastAsia"/>
        </w:rPr>
        <w:t xml:space="preserve"> </w:t>
      </w:r>
      <w:r w:rsidRPr="00A533D4">
        <w:rPr>
          <w:rFonts w:hint="eastAsia"/>
        </w:rPr>
        <w:t>程序中充满了一对对嵌套的小括号，这些嵌套的符号表达式体现了递归</w:t>
      </w:r>
      <w:r>
        <w:rPr>
          <w:rFonts w:hint="eastAsia"/>
        </w:rPr>
        <w:t>。例如</w:t>
      </w:r>
      <w:r>
        <w:rPr>
          <w:rFonts w:hint="eastAsia"/>
        </w:rPr>
        <w:t>(</w:t>
      </w:r>
      <w:r>
        <w:t xml:space="preserve"> A</w:t>
      </w:r>
      <w:r>
        <w:rPr>
          <w:rFonts w:hint="eastAsia"/>
        </w:rPr>
        <w:t>1</w:t>
      </w:r>
      <w:r>
        <w:t xml:space="preserve"> </w:t>
      </w:r>
      <w:r>
        <w:rPr>
          <w:rFonts w:hint="eastAsia"/>
        </w:rPr>
        <w:t>A2</w:t>
      </w:r>
      <w:r>
        <w:t xml:space="preserve"> </w:t>
      </w:r>
      <w:r>
        <w:rPr>
          <w:rFonts w:hint="eastAsia"/>
        </w:rPr>
        <w:t>A3</w:t>
      </w:r>
      <w:r>
        <w:t xml:space="preserve"> </w:t>
      </w:r>
      <w:r>
        <w:rPr>
          <w:rFonts w:hint="eastAsia"/>
        </w:rPr>
        <w:t>A4</w:t>
      </w:r>
      <w:r>
        <w:t xml:space="preserve"> )</w:t>
      </w:r>
      <w:r>
        <w:rPr>
          <w:rFonts w:hint="eastAsia"/>
        </w:rPr>
        <w:t>，如果将它解释为数据，则表示一个四元素列表，若将它解释为代码，则表示名为</w:t>
      </w:r>
      <w:r>
        <w:rPr>
          <w:rFonts w:hint="eastAsia"/>
        </w:rPr>
        <w:t>A1</w:t>
      </w:r>
      <w:r>
        <w:rPr>
          <w:rFonts w:hint="eastAsia"/>
        </w:rPr>
        <w:t>的函数作用于</w:t>
      </w:r>
      <w:r>
        <w:rPr>
          <w:rFonts w:hint="eastAsia"/>
        </w:rPr>
        <w:t>A2</w:t>
      </w:r>
      <w:r>
        <w:rPr>
          <w:rFonts w:hint="eastAsia"/>
        </w:rPr>
        <w:t>、</w:t>
      </w:r>
      <w:r>
        <w:rPr>
          <w:rFonts w:hint="eastAsia"/>
        </w:rPr>
        <w:t>A3</w:t>
      </w:r>
      <w:r>
        <w:rPr>
          <w:rFonts w:hint="eastAsia"/>
        </w:rPr>
        <w:t>、</w:t>
      </w:r>
      <w:r>
        <w:rPr>
          <w:rFonts w:hint="eastAsia"/>
        </w:rPr>
        <w:t>A4</w:t>
      </w:r>
      <w:r>
        <w:rPr>
          <w:rFonts w:hint="eastAsia"/>
        </w:rPr>
        <w:t>这三个参数上。此外，圆括号可以嵌套，也就是</w:t>
      </w:r>
      <w:r>
        <w:rPr>
          <w:rFonts w:hint="eastAsia"/>
        </w:rPr>
        <w:t>LISP</w:t>
      </w:r>
      <w:r>
        <w:rPr>
          <w:rFonts w:hint="eastAsia"/>
        </w:rPr>
        <w:t>支持嵌套的表结构。</w:t>
      </w:r>
    </w:p>
    <w:p w14:paraId="71A0BF76" w14:textId="4C80CEA9" w:rsidR="00734C04" w:rsidRDefault="00734C04" w:rsidP="00734C04">
      <w:pPr>
        <w:pStyle w:val="30"/>
        <w:spacing w:before="229" w:after="229"/>
      </w:pPr>
      <w:r>
        <w:rPr>
          <w:rFonts w:hint="eastAsia"/>
        </w:rPr>
        <w:t>S</w:t>
      </w:r>
      <w:r>
        <w:t>cheme</w:t>
      </w:r>
    </w:p>
    <w:p w14:paraId="5CD2743C" w14:textId="77777777" w:rsidR="00A533D4" w:rsidRDefault="00A533D4" w:rsidP="00734C04">
      <w:pPr>
        <w:pStyle w:val="a3"/>
        <w:ind w:firstLine="480"/>
      </w:pPr>
      <w:r>
        <w:rPr>
          <w:rFonts w:hint="eastAsia"/>
        </w:rPr>
        <w:t>Scheme</w:t>
      </w:r>
      <w:r>
        <w:rPr>
          <w:rFonts w:hint="eastAsia"/>
        </w:rPr>
        <w:t>语言由麻省理工大学的</w:t>
      </w:r>
      <w:r w:rsidRPr="00A533D4">
        <w:rPr>
          <w:rFonts w:hint="eastAsia"/>
        </w:rPr>
        <w:t xml:space="preserve">Gerald J. Sussman </w:t>
      </w:r>
      <w:r w:rsidRPr="00A533D4">
        <w:rPr>
          <w:rFonts w:hint="eastAsia"/>
        </w:rPr>
        <w:t>和</w:t>
      </w:r>
      <w:r w:rsidRPr="00A533D4">
        <w:rPr>
          <w:rFonts w:hint="eastAsia"/>
        </w:rPr>
        <w:t xml:space="preserve"> Guy L. Steele Jr. </w:t>
      </w:r>
      <w:r>
        <w:rPr>
          <w:rFonts w:hint="eastAsia"/>
        </w:rPr>
        <w:t>创造，诞生于</w:t>
      </w:r>
      <w:r>
        <w:rPr>
          <w:rFonts w:hint="eastAsia"/>
        </w:rPr>
        <w:t>1975</w:t>
      </w:r>
      <w:r>
        <w:rPr>
          <w:rFonts w:hint="eastAsia"/>
        </w:rPr>
        <w:t>年。</w:t>
      </w:r>
    </w:p>
    <w:p w14:paraId="4D413A39" w14:textId="512F9BE8" w:rsidR="00734C04" w:rsidRDefault="0097166F" w:rsidP="00734C04">
      <w:pPr>
        <w:pStyle w:val="a3"/>
        <w:ind w:firstLine="480"/>
      </w:pPr>
      <w:r>
        <w:rPr>
          <w:rFonts w:hint="eastAsia"/>
        </w:rPr>
        <w:t>这门语言</w:t>
      </w:r>
      <w:r w:rsidR="00A533D4">
        <w:rPr>
          <w:rFonts w:hint="eastAsia"/>
        </w:rPr>
        <w:t>是现代化的</w:t>
      </w:r>
      <w:r>
        <w:rPr>
          <w:rFonts w:hint="eastAsia"/>
        </w:rPr>
        <w:t>Lisp</w:t>
      </w:r>
      <w:r w:rsidR="00A533D4">
        <w:rPr>
          <w:rFonts w:hint="eastAsia"/>
        </w:rPr>
        <w:t>语言的一种方言</w:t>
      </w:r>
      <w:r>
        <w:rPr>
          <w:rFonts w:hint="eastAsia"/>
        </w:rPr>
        <w:t>，它的特点是精简，以一个非常小的语言核心作为标准，再以语法糖的形式来对语言本身进行拓展。</w:t>
      </w:r>
    </w:p>
    <w:p w14:paraId="0459291B" w14:textId="2DCBE3CA" w:rsidR="0097166F" w:rsidRDefault="0097166F" w:rsidP="00734C04">
      <w:pPr>
        <w:pStyle w:val="a3"/>
        <w:ind w:firstLine="480"/>
        <w:rPr>
          <w:rFonts w:hint="eastAsia"/>
        </w:rPr>
      </w:pPr>
      <w:r>
        <w:rPr>
          <w:rFonts w:hint="eastAsia"/>
        </w:rPr>
        <w:t>Scheme</w:t>
      </w:r>
      <w:r>
        <w:rPr>
          <w:rFonts w:hint="eastAsia"/>
        </w:rPr>
        <w:t>语言除了具有函数式编程语言的基本特点外，还具有的特点有：继承于</w:t>
      </w:r>
      <w:r>
        <w:rPr>
          <w:rFonts w:hint="eastAsia"/>
        </w:rPr>
        <w:t>Lisp</w:t>
      </w:r>
      <w:r>
        <w:rPr>
          <w:rFonts w:hint="eastAsia"/>
        </w:rPr>
        <w:t>的括号嵌套、自动内存管理、支持尾递归、可以作为脚本语言进行嵌入</w:t>
      </w:r>
      <w:r w:rsidR="00D739A3">
        <w:rPr>
          <w:rFonts w:hint="eastAsia"/>
        </w:rPr>
        <w:t>。它所支持的数据结构在</w:t>
      </w:r>
      <w:r w:rsidR="00D739A3">
        <w:rPr>
          <w:rFonts w:hint="eastAsia"/>
        </w:rPr>
        <w:t>Lisp</w:t>
      </w:r>
      <w:r w:rsidR="00D739A3">
        <w:rPr>
          <w:rFonts w:hint="eastAsia"/>
        </w:rPr>
        <w:t>的基础上有所拓展，支持数字、字符、字符串、布尔值、列表、数组、函数这些广泛的数据类型。相比于</w:t>
      </w:r>
      <w:r w:rsidR="00D739A3">
        <w:rPr>
          <w:rFonts w:hint="eastAsia"/>
        </w:rPr>
        <w:t>Lisp</w:t>
      </w:r>
      <w:r w:rsidR="00D739A3">
        <w:rPr>
          <w:rFonts w:hint="eastAsia"/>
        </w:rPr>
        <w:t>只支持原子和列表而言有了很大的扩充。</w:t>
      </w:r>
    </w:p>
    <w:p w14:paraId="37376E78" w14:textId="746F9F3F" w:rsidR="00734C04" w:rsidRDefault="00734C04" w:rsidP="00734C04">
      <w:pPr>
        <w:pStyle w:val="30"/>
        <w:spacing w:before="229" w:after="229"/>
      </w:pPr>
      <w:r>
        <w:rPr>
          <w:rFonts w:hint="eastAsia"/>
        </w:rPr>
        <w:t>C</w:t>
      </w:r>
      <w:r>
        <w:t>lojure</w:t>
      </w:r>
    </w:p>
    <w:p w14:paraId="2D037A18" w14:textId="54233DC0" w:rsidR="00734C04" w:rsidRDefault="00D739A3" w:rsidP="00734C04">
      <w:pPr>
        <w:pStyle w:val="a3"/>
        <w:ind w:firstLine="480"/>
      </w:pPr>
      <w:r w:rsidRPr="00D739A3">
        <w:rPr>
          <w:rFonts w:hint="eastAsia"/>
        </w:rPr>
        <w:t>Clojure</w:t>
      </w:r>
      <w:r w:rsidRPr="00D739A3">
        <w:rPr>
          <w:rFonts w:hint="eastAsia"/>
        </w:rPr>
        <w:t>是一种运行在</w:t>
      </w:r>
      <w:r w:rsidRPr="00D739A3">
        <w:rPr>
          <w:rFonts w:hint="eastAsia"/>
        </w:rPr>
        <w:t>Java</w:t>
      </w:r>
      <w:r w:rsidRPr="00D739A3">
        <w:rPr>
          <w:rFonts w:hint="eastAsia"/>
        </w:rPr>
        <w:t>平台上的</w:t>
      </w:r>
      <w:r w:rsidRPr="00D739A3">
        <w:rPr>
          <w:rFonts w:hint="eastAsia"/>
        </w:rPr>
        <w:t xml:space="preserve"> Lisp </w:t>
      </w:r>
      <w:r w:rsidRPr="00D739A3">
        <w:rPr>
          <w:rFonts w:hint="eastAsia"/>
        </w:rPr>
        <w:t>方言</w:t>
      </w:r>
      <w:r>
        <w:rPr>
          <w:rFonts w:hint="eastAsia"/>
        </w:rPr>
        <w:t>，尽管</w:t>
      </w:r>
      <w:r>
        <w:rPr>
          <w:rFonts w:hint="eastAsia"/>
        </w:rPr>
        <w:t>Lisp</w:t>
      </w:r>
      <w:r>
        <w:rPr>
          <w:rFonts w:hint="eastAsia"/>
        </w:rPr>
        <w:t>具有强大的表达能力</w:t>
      </w:r>
      <w:r>
        <w:rPr>
          <w:rFonts w:hint="eastAsia"/>
        </w:rPr>
        <w:lastRenderedPageBreak/>
        <w:t>和强悍的功能，但是由于它的表达形式过于规范化和数学化，难以应用到实际场合之中。</w:t>
      </w:r>
      <w:r>
        <w:rPr>
          <w:rFonts w:hint="eastAsia"/>
        </w:rPr>
        <w:t>Clojure</w:t>
      </w:r>
      <w:r>
        <w:rPr>
          <w:rFonts w:hint="eastAsia"/>
        </w:rPr>
        <w:t>语言的出现就是为了改变这一点。</w:t>
      </w:r>
      <w:r>
        <w:rPr>
          <w:rFonts w:hint="eastAsia"/>
        </w:rPr>
        <w:t>Clojure</w:t>
      </w:r>
      <w:r>
        <w:rPr>
          <w:rFonts w:hint="eastAsia"/>
        </w:rPr>
        <w:t>借助了</w:t>
      </w:r>
      <w:r>
        <w:rPr>
          <w:rFonts w:hint="eastAsia"/>
        </w:rPr>
        <w:t>JVM</w:t>
      </w:r>
      <w:r>
        <w:rPr>
          <w:rFonts w:hint="eastAsia"/>
        </w:rPr>
        <w:t>即</w:t>
      </w:r>
      <w:r>
        <w:rPr>
          <w:rFonts w:hint="eastAsia"/>
        </w:rPr>
        <w:t>Java</w:t>
      </w:r>
      <w:r>
        <w:rPr>
          <w:rFonts w:hint="eastAsia"/>
        </w:rPr>
        <w:t>虚拟机的支持，使得在任何</w:t>
      </w:r>
      <w:r>
        <w:rPr>
          <w:rFonts w:hint="eastAsia"/>
        </w:rPr>
        <w:t>JVM</w:t>
      </w:r>
      <w:r>
        <w:rPr>
          <w:rFonts w:hint="eastAsia"/>
        </w:rPr>
        <w:t>平台上都可以很方便地使用</w:t>
      </w:r>
      <w:r>
        <w:rPr>
          <w:rFonts w:hint="eastAsia"/>
        </w:rPr>
        <w:t>Clojure</w:t>
      </w:r>
      <w:r>
        <w:rPr>
          <w:rFonts w:hint="eastAsia"/>
        </w:rPr>
        <w:t>语言来实现</w:t>
      </w:r>
      <w:r>
        <w:rPr>
          <w:rFonts w:hint="eastAsia"/>
        </w:rPr>
        <w:t>Lisp</w:t>
      </w:r>
      <w:r>
        <w:rPr>
          <w:rFonts w:hint="eastAsia"/>
        </w:rPr>
        <w:t>的一些强大的特性和功能。</w:t>
      </w:r>
    </w:p>
    <w:p w14:paraId="15E020A6" w14:textId="6704CCEF" w:rsidR="00D739A3" w:rsidRDefault="00D739A3" w:rsidP="00D739A3">
      <w:pPr>
        <w:pStyle w:val="a3"/>
        <w:ind w:firstLine="480"/>
      </w:pPr>
      <w:r>
        <w:rPr>
          <w:rFonts w:hint="eastAsia"/>
          <w:noProof/>
        </w:rPr>
        <w:drawing>
          <wp:anchor distT="0" distB="0" distL="114300" distR="114300" simplePos="0" relativeHeight="251675136" behindDoc="0" locked="0" layoutInCell="1" allowOverlap="1" wp14:anchorId="32B33DB0" wp14:editId="0EFCB229">
            <wp:simplePos x="0" y="0"/>
            <wp:positionH relativeFrom="margin">
              <wp:align>center</wp:align>
            </wp:positionH>
            <wp:positionV relativeFrom="paragraph">
              <wp:posOffset>277495</wp:posOffset>
            </wp:positionV>
            <wp:extent cx="2714625" cy="852170"/>
            <wp:effectExtent l="0" t="0" r="9525" b="508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C0C30C.tmp"/>
                    <pic:cNvPicPr/>
                  </pic:nvPicPr>
                  <pic:blipFill>
                    <a:blip r:embed="rId22">
                      <a:extLst>
                        <a:ext uri="{28A0092B-C50C-407E-A947-70E740481C1C}">
                          <a14:useLocalDpi xmlns:a14="http://schemas.microsoft.com/office/drawing/2010/main" val="0"/>
                        </a:ext>
                      </a:extLst>
                    </a:blip>
                    <a:stretch>
                      <a:fillRect/>
                    </a:stretch>
                  </pic:blipFill>
                  <pic:spPr>
                    <a:xfrm>
                      <a:off x="0" y="0"/>
                      <a:ext cx="2714625" cy="852170"/>
                    </a:xfrm>
                    <a:prstGeom prst="rect">
                      <a:avLst/>
                    </a:prstGeom>
                  </pic:spPr>
                </pic:pic>
              </a:graphicData>
            </a:graphic>
            <wp14:sizeRelH relativeFrom="margin">
              <wp14:pctWidth>0</wp14:pctWidth>
            </wp14:sizeRelH>
            <wp14:sizeRelV relativeFrom="margin">
              <wp14:pctHeight>0</wp14:pctHeight>
            </wp14:sizeRelV>
          </wp:anchor>
        </w:drawing>
      </w:r>
      <w:r w:rsidRPr="00A533D4">
        <w:rPr>
          <w:rFonts w:hint="eastAsia"/>
        </w:rPr>
        <w:t xml:space="preserve"> </w:t>
      </w:r>
      <w:r>
        <w:rPr>
          <w:rFonts w:hint="eastAsia"/>
        </w:rPr>
        <w:t>Clojure</w:t>
      </w:r>
      <w:r>
        <w:rPr>
          <w:rFonts w:hint="eastAsia"/>
        </w:rPr>
        <w:t>语言的标志如下：</w:t>
      </w:r>
    </w:p>
    <w:p w14:paraId="7D4A1DCF" w14:textId="3708A585" w:rsidR="00D739A3" w:rsidRDefault="00D739A3" w:rsidP="00D739A3">
      <w:pPr>
        <w:pStyle w:val="aff1"/>
        <w:spacing w:before="91" w:after="91"/>
        <w:rPr>
          <w:rFonts w:hint="eastAsia"/>
        </w:rPr>
      </w:pPr>
      <w:r>
        <w:rPr>
          <w:rFonts w:hint="eastAsia"/>
        </w:rPr>
        <w:t>图2.</w:t>
      </w:r>
      <w:r>
        <w:rPr>
          <w:rFonts w:hint="eastAsia"/>
        </w:rPr>
        <w:t>6</w:t>
      </w:r>
      <w:r>
        <w:t xml:space="preserve"> </w:t>
      </w:r>
      <w:r>
        <w:rPr>
          <w:rFonts w:hint="eastAsia"/>
        </w:rPr>
        <w:t>Clojure</w:t>
      </w:r>
      <w:r>
        <w:rPr>
          <w:rFonts w:hint="eastAsia"/>
        </w:rPr>
        <w:t>语言标志</w:t>
      </w:r>
    </w:p>
    <w:p w14:paraId="44B72469" w14:textId="524B463A" w:rsidR="00734C04" w:rsidRDefault="00D739A3" w:rsidP="00D739A3">
      <w:pPr>
        <w:pStyle w:val="a3"/>
        <w:ind w:firstLine="480"/>
        <w:rPr>
          <w:rFonts w:hint="eastAsia"/>
        </w:rPr>
      </w:pPr>
      <w:r>
        <w:rPr>
          <w:rFonts w:hint="eastAsia"/>
        </w:rPr>
        <w:t>Clojure</w:t>
      </w:r>
      <w:r>
        <w:rPr>
          <w:rFonts w:hint="eastAsia"/>
        </w:rPr>
        <w:t>和</w:t>
      </w:r>
      <w:r>
        <w:rPr>
          <w:rFonts w:hint="eastAsia"/>
        </w:rPr>
        <w:t>Lisp</w:t>
      </w:r>
      <w:r>
        <w:rPr>
          <w:rFonts w:hint="eastAsia"/>
        </w:rPr>
        <w:t>一样是一门动态类型的语言，它的语法和</w:t>
      </w:r>
      <w:r>
        <w:rPr>
          <w:rFonts w:hint="eastAsia"/>
        </w:rPr>
        <w:t>Lisp</w:t>
      </w:r>
      <w:r>
        <w:rPr>
          <w:rFonts w:hint="eastAsia"/>
        </w:rPr>
        <w:t>非常接近，在</w:t>
      </w:r>
      <w:r>
        <w:rPr>
          <w:rFonts w:hint="eastAsia"/>
        </w:rPr>
        <w:t>JVM</w:t>
      </w:r>
      <w:r>
        <w:rPr>
          <w:rFonts w:hint="eastAsia"/>
        </w:rPr>
        <w:t>平台上运行的时候，会被编译为</w:t>
      </w:r>
      <w:r>
        <w:rPr>
          <w:rFonts w:hint="eastAsia"/>
        </w:rPr>
        <w:t>JVM</w:t>
      </w:r>
      <w:r>
        <w:rPr>
          <w:rFonts w:hint="eastAsia"/>
        </w:rPr>
        <w:t>的字节码进行运算。由于运行在</w:t>
      </w:r>
      <w:r>
        <w:rPr>
          <w:rFonts w:hint="eastAsia"/>
        </w:rPr>
        <w:t>Java</w:t>
      </w:r>
      <w:r>
        <w:rPr>
          <w:rFonts w:hint="eastAsia"/>
        </w:rPr>
        <w:t>虚拟机上，因此</w:t>
      </w:r>
      <w:r>
        <w:rPr>
          <w:rFonts w:hint="eastAsia"/>
        </w:rPr>
        <w:t>Clojure</w:t>
      </w:r>
      <w:r>
        <w:rPr>
          <w:rFonts w:hint="eastAsia"/>
        </w:rPr>
        <w:t>语言在保持了函数式语言主要特点的同时，还可以方便地调用</w:t>
      </w:r>
      <w:r>
        <w:rPr>
          <w:rFonts w:hint="eastAsia"/>
        </w:rPr>
        <w:t>Java</w:t>
      </w:r>
      <w:r>
        <w:rPr>
          <w:rFonts w:hint="eastAsia"/>
        </w:rPr>
        <w:t>类库的</w:t>
      </w:r>
      <w:r>
        <w:rPr>
          <w:rFonts w:hint="eastAsia"/>
        </w:rPr>
        <w:t>API</w:t>
      </w:r>
      <w:r>
        <w:rPr>
          <w:rFonts w:hint="eastAsia"/>
        </w:rPr>
        <w:t>，大大提高了实际可用性。</w:t>
      </w:r>
    </w:p>
    <w:p w14:paraId="35B095A3" w14:textId="7613884E" w:rsidR="00734C04" w:rsidRDefault="00734C04" w:rsidP="00734C04">
      <w:pPr>
        <w:pStyle w:val="30"/>
        <w:spacing w:before="229" w:after="229"/>
      </w:pPr>
      <w:r>
        <w:rPr>
          <w:rFonts w:hint="eastAsia"/>
        </w:rPr>
        <w:t>E</w:t>
      </w:r>
      <w:r>
        <w:t>rlang</w:t>
      </w:r>
    </w:p>
    <w:p w14:paraId="6660FCBD" w14:textId="3F15ECDD" w:rsidR="00734C04" w:rsidRDefault="001820F3" w:rsidP="004B2F83">
      <w:pPr>
        <w:pStyle w:val="a3"/>
        <w:ind w:firstLine="480"/>
      </w:pPr>
      <w:r w:rsidRPr="001820F3">
        <w:rPr>
          <w:rFonts w:hint="eastAsia"/>
        </w:rPr>
        <w:t>Erlang</w:t>
      </w:r>
      <w:r w:rsidRPr="001820F3">
        <w:rPr>
          <w:rFonts w:hint="eastAsia"/>
        </w:rPr>
        <w:t>是一种通用的面向并发的编程语言，它由瑞典电信设备制造商爱立信所辖的</w:t>
      </w:r>
      <w:r w:rsidRPr="001820F3">
        <w:rPr>
          <w:rFonts w:hint="eastAsia"/>
        </w:rPr>
        <w:t>CS-Lab</w:t>
      </w:r>
      <w:r w:rsidRPr="001820F3">
        <w:rPr>
          <w:rFonts w:hint="eastAsia"/>
        </w:rPr>
        <w:t>开发，目的是创造一种可以应对大规模并发活动的编程语言和运行环境。</w:t>
      </w:r>
    </w:p>
    <w:p w14:paraId="1A03F5EB" w14:textId="6F7D0BA4" w:rsidR="001820F3" w:rsidRDefault="001820F3" w:rsidP="001820F3">
      <w:pPr>
        <w:pStyle w:val="a3"/>
        <w:ind w:firstLine="480"/>
      </w:pPr>
      <w:r>
        <w:rPr>
          <w:rFonts w:hint="eastAsia"/>
          <w:noProof/>
        </w:rPr>
        <w:drawing>
          <wp:anchor distT="0" distB="0" distL="114300" distR="114300" simplePos="0" relativeHeight="251676160" behindDoc="0" locked="0" layoutInCell="1" allowOverlap="1" wp14:anchorId="2B34884B" wp14:editId="0DCF7BC0">
            <wp:simplePos x="0" y="0"/>
            <wp:positionH relativeFrom="margin">
              <wp:align>center</wp:align>
            </wp:positionH>
            <wp:positionV relativeFrom="paragraph">
              <wp:posOffset>361950</wp:posOffset>
            </wp:positionV>
            <wp:extent cx="2181225" cy="1071880"/>
            <wp:effectExtent l="0" t="0" r="952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C0ED32.tmp"/>
                    <pic:cNvPicPr/>
                  </pic:nvPicPr>
                  <pic:blipFill>
                    <a:blip r:embed="rId23">
                      <a:extLst>
                        <a:ext uri="{28A0092B-C50C-407E-A947-70E740481C1C}">
                          <a14:useLocalDpi xmlns:a14="http://schemas.microsoft.com/office/drawing/2010/main" val="0"/>
                        </a:ext>
                      </a:extLst>
                    </a:blip>
                    <a:stretch>
                      <a:fillRect/>
                    </a:stretch>
                  </pic:blipFill>
                  <pic:spPr>
                    <a:xfrm>
                      <a:off x="0" y="0"/>
                      <a:ext cx="2181225" cy="1071880"/>
                    </a:xfrm>
                    <a:prstGeom prst="rect">
                      <a:avLst/>
                    </a:prstGeom>
                  </pic:spPr>
                </pic:pic>
              </a:graphicData>
            </a:graphic>
            <wp14:sizeRelH relativeFrom="margin">
              <wp14:pctWidth>0</wp14:pctWidth>
            </wp14:sizeRelH>
            <wp14:sizeRelV relativeFrom="margin">
              <wp14:pctHeight>0</wp14:pctHeight>
            </wp14:sizeRelV>
          </wp:anchor>
        </w:drawing>
      </w:r>
      <w:r w:rsidRPr="001820F3">
        <w:rPr>
          <w:rFonts w:hint="eastAsia"/>
        </w:rPr>
        <w:t>Erlang</w:t>
      </w:r>
      <w:r>
        <w:rPr>
          <w:rFonts w:hint="eastAsia"/>
        </w:rPr>
        <w:t>语言的标志如下：</w:t>
      </w:r>
    </w:p>
    <w:p w14:paraId="472CBAB8" w14:textId="6658D10A" w:rsidR="001820F3" w:rsidRPr="004B2F83" w:rsidRDefault="001820F3" w:rsidP="001820F3">
      <w:pPr>
        <w:pStyle w:val="aff1"/>
        <w:spacing w:before="91" w:after="91"/>
        <w:rPr>
          <w:rFonts w:hint="eastAsia"/>
        </w:rPr>
      </w:pPr>
      <w:r>
        <w:rPr>
          <w:rFonts w:hint="eastAsia"/>
        </w:rPr>
        <w:t>图2.6</w:t>
      </w:r>
      <w:r>
        <w:t xml:space="preserve"> </w:t>
      </w:r>
      <w:r w:rsidRPr="001820F3">
        <w:rPr>
          <w:rFonts w:hint="eastAsia"/>
        </w:rPr>
        <w:t>Erlang</w:t>
      </w:r>
      <w:r>
        <w:rPr>
          <w:rFonts w:hint="eastAsia"/>
        </w:rPr>
        <w:t>语言标志</w:t>
      </w:r>
    </w:p>
    <w:p w14:paraId="79943ABC" w14:textId="6BCB2394" w:rsidR="002037A1" w:rsidRDefault="001820F3" w:rsidP="002037A1">
      <w:pPr>
        <w:pStyle w:val="a3"/>
        <w:ind w:firstLine="480"/>
      </w:pPr>
      <w:r>
        <w:rPr>
          <w:rFonts w:hint="eastAsia"/>
        </w:rPr>
        <w:t>Erlang</w:t>
      </w:r>
      <w:r>
        <w:rPr>
          <w:rFonts w:hint="eastAsia"/>
        </w:rPr>
        <w:t>于</w:t>
      </w:r>
      <w:r>
        <w:rPr>
          <w:rFonts w:hint="eastAsia"/>
        </w:rPr>
        <w:t>1987</w:t>
      </w:r>
      <w:r>
        <w:rPr>
          <w:rFonts w:hint="eastAsia"/>
        </w:rPr>
        <w:t>年首次被创造，直到</w:t>
      </w:r>
      <w:r>
        <w:rPr>
          <w:rFonts w:hint="eastAsia"/>
        </w:rPr>
        <w:t>1998</w:t>
      </w:r>
      <w:r>
        <w:rPr>
          <w:rFonts w:hint="eastAsia"/>
        </w:rPr>
        <w:t>年才发布开源版本，主要是因为当年对高并发的要求还不高，但是由于现在高并发的场景增多，</w:t>
      </w:r>
      <w:r>
        <w:rPr>
          <w:rFonts w:hint="eastAsia"/>
        </w:rPr>
        <w:t>Erlang</w:t>
      </w:r>
      <w:r>
        <w:rPr>
          <w:rFonts w:hint="eastAsia"/>
        </w:rPr>
        <w:t>也迎来了快速发展的阶段。</w:t>
      </w:r>
    </w:p>
    <w:p w14:paraId="6B20D2C2" w14:textId="066010FE" w:rsidR="001820F3" w:rsidRDefault="001820F3" w:rsidP="002037A1">
      <w:pPr>
        <w:pStyle w:val="a3"/>
        <w:ind w:firstLine="480"/>
      </w:pPr>
      <w:r>
        <w:rPr>
          <w:rFonts w:hint="eastAsia"/>
        </w:rPr>
        <w:t>首先</w:t>
      </w:r>
      <w:r>
        <w:rPr>
          <w:rFonts w:hint="eastAsia"/>
        </w:rPr>
        <w:t>Erlang</w:t>
      </w:r>
      <w:r>
        <w:rPr>
          <w:rFonts w:hint="eastAsia"/>
        </w:rPr>
        <w:t>作为函数式编程语言，具有函数式编程语言的基本特性，在</w:t>
      </w:r>
      <w:r>
        <w:rPr>
          <w:rFonts w:hint="eastAsia"/>
        </w:rPr>
        <w:t>Erlang</w:t>
      </w:r>
      <w:r>
        <w:rPr>
          <w:rFonts w:hint="eastAsia"/>
        </w:rPr>
        <w:t>中，函数是基本单位，是第一等公民，可以参与计算，可以作为参数、作为返回值传值。几乎所有的概念都是</w:t>
      </w:r>
      <w:r w:rsidRPr="001820F3">
        <w:rPr>
          <w:rFonts w:hint="eastAsia"/>
        </w:rPr>
        <w:t>由函数表达，所有</w:t>
      </w:r>
      <w:r>
        <w:rPr>
          <w:rFonts w:hint="eastAsia"/>
        </w:rPr>
        <w:t>的</w:t>
      </w:r>
      <w:r w:rsidRPr="001820F3">
        <w:rPr>
          <w:rFonts w:hint="eastAsia"/>
        </w:rPr>
        <w:t>操作也都是由函数</w:t>
      </w:r>
      <w:r>
        <w:rPr>
          <w:rFonts w:hint="eastAsia"/>
        </w:rPr>
        <w:t>完成。</w:t>
      </w:r>
    </w:p>
    <w:p w14:paraId="2E789D7E" w14:textId="12A21881" w:rsidR="001820F3" w:rsidRDefault="001820F3" w:rsidP="002037A1">
      <w:pPr>
        <w:pStyle w:val="a3"/>
        <w:ind w:firstLine="480"/>
      </w:pPr>
      <w:r>
        <w:rPr>
          <w:rFonts w:hint="eastAsia"/>
        </w:rPr>
        <w:t>然后</w:t>
      </w:r>
      <w:r>
        <w:rPr>
          <w:rFonts w:hint="eastAsia"/>
        </w:rPr>
        <w:t>Erlang</w:t>
      </w:r>
      <w:r>
        <w:rPr>
          <w:rFonts w:hint="eastAsia"/>
        </w:rPr>
        <w:t>具有非常好的并发支持，得益于它的</w:t>
      </w:r>
      <w:r w:rsidRPr="001820F3">
        <w:rPr>
          <w:rFonts w:hint="eastAsia"/>
        </w:rPr>
        <w:t>Erlang</w:t>
      </w:r>
      <w:r w:rsidRPr="001820F3">
        <w:rPr>
          <w:rFonts w:hint="eastAsia"/>
        </w:rPr>
        <w:t>虚拟机，以及轻量级的</w:t>
      </w:r>
      <w:r w:rsidRPr="001820F3">
        <w:rPr>
          <w:rFonts w:hint="eastAsia"/>
        </w:rPr>
        <w:lastRenderedPageBreak/>
        <w:t>Erlang</w:t>
      </w:r>
      <w:r w:rsidRPr="001820F3">
        <w:rPr>
          <w:rFonts w:hint="eastAsia"/>
        </w:rPr>
        <w:t>进程</w:t>
      </w:r>
      <w:r>
        <w:rPr>
          <w:rFonts w:hint="eastAsia"/>
        </w:rPr>
        <w:t>，它可以支持超大规模的并发应用，而且无需依赖第三方库或是操作系统的调度。</w:t>
      </w:r>
    </w:p>
    <w:p w14:paraId="6F92C402" w14:textId="7A315D88" w:rsidR="001820F3" w:rsidRPr="000D6521" w:rsidRDefault="001820F3" w:rsidP="002037A1">
      <w:pPr>
        <w:pStyle w:val="a3"/>
        <w:ind w:firstLine="480"/>
        <w:rPr>
          <w:rFonts w:hint="eastAsia"/>
        </w:rPr>
      </w:pPr>
      <w:r>
        <w:rPr>
          <w:rFonts w:hint="eastAsia"/>
        </w:rPr>
        <w:t>此外，</w:t>
      </w:r>
      <w:r>
        <w:rPr>
          <w:rFonts w:hint="eastAsia"/>
        </w:rPr>
        <w:t>Erlang</w:t>
      </w:r>
      <w:r>
        <w:rPr>
          <w:rFonts w:hint="eastAsia"/>
        </w:rPr>
        <w:t>还具有热更新的性质，也就是说它支持代码在运行时被修改。这个特性对于更新和检修操作非常友好，</w:t>
      </w:r>
      <w:r w:rsidRPr="001820F3">
        <w:rPr>
          <w:rFonts w:hint="eastAsia"/>
        </w:rPr>
        <w:t>能够最大程度的保证</w:t>
      </w:r>
      <w:r w:rsidRPr="001820F3">
        <w:rPr>
          <w:rFonts w:hint="eastAsia"/>
        </w:rPr>
        <w:t>Erlang</w:t>
      </w:r>
      <w:r w:rsidRPr="001820F3">
        <w:rPr>
          <w:rFonts w:hint="eastAsia"/>
        </w:rPr>
        <w:t>系统的运行，不会因为业务更新造成系统的暂停。</w:t>
      </w:r>
      <w:r>
        <w:rPr>
          <w:rFonts w:hint="eastAsia"/>
        </w:rPr>
        <w:t>Erlang</w:t>
      </w:r>
      <w:r>
        <w:rPr>
          <w:rFonts w:hint="eastAsia"/>
        </w:rPr>
        <w:t>支持热更新的基础在于它是一门动态类型的语言，只有在运行期间才进行数据类型的检查，对数据类型的绑定延迟到运行阶段完成。</w:t>
      </w:r>
    </w:p>
    <w:p w14:paraId="75824A4A" w14:textId="256A6EE7" w:rsidR="001D4FDA" w:rsidRDefault="001D4FDA">
      <w:pPr>
        <w:widowControl/>
        <w:jc w:val="left"/>
      </w:pPr>
    </w:p>
    <w:p w14:paraId="4C293359" w14:textId="77777777" w:rsidR="001D4FDA" w:rsidRPr="001820F3" w:rsidRDefault="001D4FDA">
      <w:pPr>
        <w:widowControl/>
        <w:jc w:val="left"/>
        <w:sectPr w:rsidR="001D4FDA" w:rsidRPr="001820F3" w:rsidSect="001A4F50">
          <w:footnotePr>
            <w:numRestart w:val="eachPage"/>
          </w:footnotePr>
          <w:pgSz w:w="11906" w:h="16838"/>
          <w:pgMar w:top="1702" w:right="1558" w:bottom="1418" w:left="1531" w:header="851" w:footer="992" w:gutter="0"/>
          <w:cols w:space="720"/>
          <w:docGrid w:type="linesAndChars" w:linePitch="459"/>
        </w:sectPr>
      </w:pPr>
    </w:p>
    <w:p w14:paraId="798A8D3C" w14:textId="313E0A8E" w:rsidR="000C5960" w:rsidRDefault="00761595" w:rsidP="001A4F50">
      <w:pPr>
        <w:pStyle w:val="10"/>
        <w:numPr>
          <w:ilvl w:val="0"/>
          <w:numId w:val="7"/>
        </w:numPr>
      </w:pPr>
      <w:bookmarkStart w:id="21" w:name="_Toc38664129"/>
      <w:r>
        <w:rPr>
          <w:rFonts w:hint="eastAsia"/>
        </w:rPr>
        <w:lastRenderedPageBreak/>
        <w:t>函数式</w:t>
      </w:r>
      <w:bookmarkEnd w:id="21"/>
      <w:r w:rsidR="008D2F33">
        <w:rPr>
          <w:rFonts w:hint="eastAsia"/>
        </w:rPr>
        <w:t>编程的特点</w:t>
      </w:r>
    </w:p>
    <w:p w14:paraId="5F490322" w14:textId="0F8DE8C9" w:rsidR="006C0F72" w:rsidRPr="006C0F72" w:rsidRDefault="006C0F72" w:rsidP="006C0F72">
      <w:pPr>
        <w:ind w:firstLineChars="200" w:firstLine="480"/>
        <w:rPr>
          <w:rFonts w:hint="eastAsia"/>
        </w:rPr>
      </w:pPr>
      <w:r>
        <w:rPr>
          <w:rFonts w:hint="eastAsia"/>
        </w:rPr>
        <w:t>本章主要探讨函数式编程的一些突出特点，每个小节将讨论一个特点，并会以我们课程所学的</w:t>
      </w:r>
      <w:r>
        <w:rPr>
          <w:rFonts w:hint="eastAsia"/>
        </w:rPr>
        <w:t>Standard</w:t>
      </w:r>
      <w:r>
        <w:t xml:space="preserve"> </w:t>
      </w:r>
      <w:r>
        <w:rPr>
          <w:rFonts w:hint="eastAsia"/>
        </w:rPr>
        <w:t>ML</w:t>
      </w:r>
      <w:r>
        <w:rPr>
          <w:rFonts w:hint="eastAsia"/>
        </w:rPr>
        <w:t>语言为例进行具体描述。</w:t>
      </w:r>
    </w:p>
    <w:p w14:paraId="44735D34" w14:textId="5D348402" w:rsidR="003F7D96" w:rsidRDefault="006C0F72" w:rsidP="006C0F72">
      <w:pPr>
        <w:pStyle w:val="2"/>
        <w:tabs>
          <w:tab w:val="clear" w:pos="720"/>
          <w:tab w:val="left" w:pos="567"/>
        </w:tabs>
        <w:ind w:left="818" w:right="240" w:hanging="818"/>
      </w:pPr>
      <w:r>
        <w:rPr>
          <w:rFonts w:hint="eastAsia"/>
        </w:rPr>
        <w:t>函数是第一等公民</w:t>
      </w:r>
    </w:p>
    <w:p w14:paraId="21CA33A7" w14:textId="77777777" w:rsidR="008D2F33" w:rsidRDefault="008D2F33" w:rsidP="008D2F33">
      <w:pPr>
        <w:pStyle w:val="a3"/>
        <w:ind w:rightChars="11" w:right="26" w:firstLine="480"/>
        <w:rPr>
          <w:szCs w:val="21"/>
        </w:rPr>
      </w:pPr>
      <w:r>
        <w:rPr>
          <w:rFonts w:hint="eastAsia"/>
          <w:szCs w:val="21"/>
        </w:rPr>
        <w:t>第一等公民（</w:t>
      </w:r>
      <w:r>
        <w:rPr>
          <w:rFonts w:hint="eastAsia"/>
          <w:szCs w:val="21"/>
        </w:rPr>
        <w:t>first-class</w:t>
      </w:r>
      <w:r>
        <w:rPr>
          <w:szCs w:val="21"/>
        </w:rPr>
        <w:t xml:space="preserve"> </w:t>
      </w:r>
      <w:r>
        <w:rPr>
          <w:rFonts w:hint="eastAsia"/>
          <w:szCs w:val="21"/>
        </w:rPr>
        <w:t>values</w:t>
      </w:r>
      <w:r>
        <w:rPr>
          <w:rFonts w:hint="eastAsia"/>
          <w:szCs w:val="21"/>
        </w:rPr>
        <w:t>）指的是具有和其他数据类型一样的平等地位。不同等次（</w:t>
      </w:r>
      <w:r>
        <w:rPr>
          <w:rFonts w:hint="eastAsia"/>
          <w:szCs w:val="21"/>
        </w:rPr>
        <w:t>class</w:t>
      </w:r>
      <w:r>
        <w:rPr>
          <w:rFonts w:hint="eastAsia"/>
          <w:szCs w:val="21"/>
        </w:rPr>
        <w:t>）类型的地位如下表</w:t>
      </w:r>
      <w:r>
        <w:rPr>
          <w:rFonts w:hint="eastAsia"/>
          <w:szCs w:val="21"/>
        </w:rPr>
        <w:t>2.1</w:t>
      </w:r>
      <w:r>
        <w:rPr>
          <w:rFonts w:hint="eastAsia"/>
          <w:szCs w:val="21"/>
        </w:rPr>
        <w:t>所示：</w:t>
      </w:r>
    </w:p>
    <w:p w14:paraId="652C46C3" w14:textId="77777777" w:rsidR="008D2F33" w:rsidRPr="000D0519" w:rsidRDefault="008D2F33" w:rsidP="008D2F33">
      <w:pPr>
        <w:pStyle w:val="aff1"/>
        <w:spacing w:before="91" w:after="91"/>
        <w:rPr>
          <w:rFonts w:hint="eastAsia"/>
        </w:rPr>
      </w:pPr>
      <w:r w:rsidRPr="000D0519">
        <w:rPr>
          <w:rFonts w:hint="eastAsia"/>
        </w:rPr>
        <w:t>表2.1</w:t>
      </w:r>
      <w:r w:rsidRPr="000D0519">
        <w:t xml:space="preserve"> </w:t>
      </w:r>
      <w:r w:rsidRPr="000D0519">
        <w:rPr>
          <w:rFonts w:hint="eastAsia"/>
        </w:rPr>
        <w:t>不同等次类型的地位</w:t>
      </w:r>
    </w:p>
    <w:tbl>
      <w:tblPr>
        <w:tblStyle w:val="afff4"/>
        <w:tblW w:w="5000" w:type="pct"/>
        <w:tblLook w:val="0620" w:firstRow="1" w:lastRow="0" w:firstColumn="0" w:lastColumn="0" w:noHBand="1" w:noVBand="1"/>
      </w:tblPr>
      <w:tblGrid>
        <w:gridCol w:w="2542"/>
        <w:gridCol w:w="6255"/>
      </w:tblGrid>
      <w:tr w:rsidR="008D2F33" w14:paraId="47C9E888" w14:textId="77777777" w:rsidTr="00DF418B">
        <w:trPr>
          <w:cnfStyle w:val="100000000000" w:firstRow="1" w:lastRow="0" w:firstColumn="0" w:lastColumn="0" w:oddVBand="0" w:evenVBand="0" w:oddHBand="0" w:evenHBand="0" w:firstRowFirstColumn="0" w:firstRowLastColumn="0" w:lastRowFirstColumn="0" w:lastRowLastColumn="0"/>
        </w:trPr>
        <w:tc>
          <w:tcPr>
            <w:tcW w:w="1445" w:type="pct"/>
          </w:tcPr>
          <w:p w14:paraId="6EA39069" w14:textId="77777777" w:rsidR="008D2F33" w:rsidRDefault="008D2F33" w:rsidP="00DF418B">
            <w:pPr>
              <w:ind w:firstLineChars="100" w:firstLine="240"/>
              <w:jc w:val="center"/>
              <w:rPr>
                <w:rFonts w:hint="eastAsia"/>
              </w:rPr>
            </w:pPr>
            <w:r>
              <w:rPr>
                <w:rFonts w:hint="eastAsia"/>
                <w:lang w:val="zh-CN"/>
              </w:rPr>
              <w:t>等次</w:t>
            </w:r>
          </w:p>
        </w:tc>
        <w:tc>
          <w:tcPr>
            <w:tcW w:w="3555" w:type="pct"/>
          </w:tcPr>
          <w:p w14:paraId="13E809BA" w14:textId="77777777" w:rsidR="008D2F33" w:rsidRDefault="008D2F33" w:rsidP="00DF418B">
            <w:pPr>
              <w:ind w:firstLineChars="1200" w:firstLine="2880"/>
              <w:rPr>
                <w:rFonts w:hint="eastAsia"/>
              </w:rPr>
            </w:pPr>
            <w:r>
              <w:rPr>
                <w:rFonts w:hint="eastAsia"/>
              </w:rPr>
              <w:t>地位</w:t>
            </w:r>
          </w:p>
        </w:tc>
      </w:tr>
      <w:tr w:rsidR="008D2F33" w14:paraId="6560C071" w14:textId="77777777" w:rsidTr="00DF418B">
        <w:tc>
          <w:tcPr>
            <w:tcW w:w="1445" w:type="pct"/>
          </w:tcPr>
          <w:p w14:paraId="27EA7995" w14:textId="77777777" w:rsidR="008D2F33" w:rsidRDefault="008D2F33" w:rsidP="00DF418B">
            <w:pPr>
              <w:ind w:firstLineChars="100" w:firstLine="240"/>
              <w:jc w:val="center"/>
            </w:pPr>
            <w:r>
              <w:rPr>
                <w:rFonts w:hint="eastAsia"/>
              </w:rPr>
              <w:t>First</w:t>
            </w:r>
            <w:r>
              <w:t xml:space="preserve"> </w:t>
            </w:r>
            <w:r>
              <w:rPr>
                <w:rFonts w:hint="eastAsia"/>
              </w:rPr>
              <w:t>Class</w:t>
            </w:r>
          </w:p>
        </w:tc>
        <w:tc>
          <w:tcPr>
            <w:tcW w:w="3555" w:type="pct"/>
          </w:tcPr>
          <w:p w14:paraId="69470A3D" w14:textId="77777777" w:rsidR="008D2F33" w:rsidRPr="001549DB" w:rsidRDefault="008D2F33" w:rsidP="00DF418B">
            <w:pPr>
              <w:jc w:val="center"/>
              <w:rPr>
                <w:rFonts w:hint="eastAsia"/>
                <w:iCs/>
              </w:rPr>
            </w:pPr>
            <w:r w:rsidRPr="001549DB">
              <w:rPr>
                <w:rFonts w:hint="eastAsia"/>
                <w:iCs/>
              </w:rPr>
              <w:t>可作为函数参数、</w:t>
            </w:r>
            <w:r>
              <w:rPr>
                <w:rFonts w:hint="eastAsia"/>
                <w:iCs/>
              </w:rPr>
              <w:t>可返回，</w:t>
            </w:r>
            <w:r w:rsidRPr="001549DB">
              <w:rPr>
                <w:rFonts w:hint="eastAsia"/>
                <w:iCs/>
              </w:rPr>
              <w:t>可赋值给其他变量</w:t>
            </w:r>
          </w:p>
        </w:tc>
      </w:tr>
      <w:tr w:rsidR="008D2F33" w14:paraId="42240366" w14:textId="77777777" w:rsidTr="00DF418B">
        <w:tc>
          <w:tcPr>
            <w:tcW w:w="1445" w:type="pct"/>
          </w:tcPr>
          <w:p w14:paraId="4BC399AC" w14:textId="77777777" w:rsidR="008D2F33" w:rsidRDefault="008D2F33" w:rsidP="00DF418B">
            <w:pPr>
              <w:ind w:firstLineChars="100" w:firstLine="240"/>
              <w:jc w:val="center"/>
            </w:pPr>
            <w:r>
              <w:rPr>
                <w:rFonts w:hint="eastAsia"/>
                <w:lang w:val="zh-CN"/>
              </w:rPr>
              <w:t>Second</w:t>
            </w:r>
            <w:r>
              <w:rPr>
                <w:lang w:val="zh-CN"/>
              </w:rPr>
              <w:t xml:space="preserve"> </w:t>
            </w:r>
            <w:r>
              <w:rPr>
                <w:rFonts w:hint="eastAsia"/>
                <w:lang w:val="zh-CN"/>
              </w:rPr>
              <w:t>Class</w:t>
            </w:r>
          </w:p>
        </w:tc>
        <w:tc>
          <w:tcPr>
            <w:tcW w:w="3555" w:type="pct"/>
          </w:tcPr>
          <w:p w14:paraId="29EB4788" w14:textId="77777777" w:rsidR="008D2F33" w:rsidRDefault="008D2F33" w:rsidP="00DF418B">
            <w:pPr>
              <w:jc w:val="center"/>
            </w:pPr>
            <w:r>
              <w:rPr>
                <w:rFonts w:hint="eastAsia"/>
              </w:rPr>
              <w:t>可作为函数参数、不可返回、不可</w:t>
            </w:r>
            <w:r w:rsidRPr="001549DB">
              <w:rPr>
                <w:rFonts w:hint="eastAsia"/>
                <w:iCs/>
              </w:rPr>
              <w:t>赋值给其他变量</w:t>
            </w:r>
          </w:p>
        </w:tc>
      </w:tr>
      <w:tr w:rsidR="008D2F33" w14:paraId="625BAB33" w14:textId="77777777" w:rsidTr="00DF418B">
        <w:tc>
          <w:tcPr>
            <w:tcW w:w="1445" w:type="pct"/>
          </w:tcPr>
          <w:p w14:paraId="7AA33578" w14:textId="77777777" w:rsidR="008D2F33" w:rsidRDefault="008D2F33" w:rsidP="00DF418B">
            <w:pPr>
              <w:ind w:firstLineChars="100" w:firstLine="240"/>
              <w:jc w:val="center"/>
            </w:pPr>
            <w:r>
              <w:rPr>
                <w:rFonts w:hint="eastAsia"/>
              </w:rPr>
              <w:t>Third</w:t>
            </w:r>
            <w:r>
              <w:t xml:space="preserve"> </w:t>
            </w:r>
            <w:r>
              <w:rPr>
                <w:rFonts w:hint="eastAsia"/>
              </w:rPr>
              <w:t>Class</w:t>
            </w:r>
          </w:p>
        </w:tc>
        <w:tc>
          <w:tcPr>
            <w:tcW w:w="3555" w:type="pct"/>
          </w:tcPr>
          <w:p w14:paraId="62473F7E" w14:textId="77777777" w:rsidR="008D2F33" w:rsidRDefault="008D2F33" w:rsidP="00DF418B">
            <w:pPr>
              <w:jc w:val="center"/>
              <w:rPr>
                <w:rFonts w:hint="eastAsia"/>
              </w:rPr>
            </w:pPr>
            <w:r>
              <w:rPr>
                <w:rFonts w:hint="eastAsia"/>
              </w:rPr>
              <w:t>不可作为函数参数、不可返回、不可</w:t>
            </w:r>
            <w:r w:rsidRPr="001549DB">
              <w:rPr>
                <w:rFonts w:hint="eastAsia"/>
                <w:iCs/>
              </w:rPr>
              <w:t>赋值给其他变量</w:t>
            </w:r>
          </w:p>
        </w:tc>
      </w:tr>
    </w:tbl>
    <w:p w14:paraId="71C3A8FA" w14:textId="77777777" w:rsidR="008D2F33" w:rsidRDefault="008D2F33" w:rsidP="008D2F33">
      <w:pPr>
        <w:pStyle w:val="a3"/>
        <w:ind w:rightChars="11" w:right="26" w:firstLine="480"/>
        <w:rPr>
          <w:szCs w:val="21"/>
        </w:rPr>
      </w:pPr>
      <w:r>
        <w:rPr>
          <w:rFonts w:hint="eastAsia"/>
          <w:szCs w:val="21"/>
        </w:rPr>
        <w:t>函数作为第一等公民，可以赋值给其他变量，</w:t>
      </w:r>
      <w:r w:rsidRPr="004C16E6">
        <w:rPr>
          <w:rFonts w:hint="eastAsia"/>
          <w:szCs w:val="21"/>
        </w:rPr>
        <w:t>也可以作为参数传入另一个函数，或者作为别的函数的返回值</w:t>
      </w:r>
      <w:r>
        <w:rPr>
          <w:rFonts w:hint="eastAsia"/>
          <w:szCs w:val="21"/>
        </w:rPr>
        <w:t>。函数与其他数据类型一样，处于平等的地位，这就意味着函数与程序和过程之间没有区别，函数可以看作数据来进行使用。</w:t>
      </w:r>
    </w:p>
    <w:p w14:paraId="7A367CC6" w14:textId="77777777" w:rsidR="008D2F33" w:rsidRDefault="008D2F33" w:rsidP="008D2F33">
      <w:pPr>
        <w:pStyle w:val="a3"/>
        <w:ind w:rightChars="11" w:right="26" w:firstLine="480"/>
        <w:rPr>
          <w:szCs w:val="21"/>
        </w:rPr>
      </w:pPr>
      <w:r>
        <w:rPr>
          <w:rFonts w:hint="eastAsia"/>
          <w:szCs w:val="21"/>
        </w:rPr>
        <w:t>下面使用</w:t>
      </w:r>
      <w:r>
        <w:rPr>
          <w:rFonts w:hint="eastAsia"/>
          <w:szCs w:val="21"/>
        </w:rPr>
        <w:t>standard</w:t>
      </w:r>
      <w:r>
        <w:rPr>
          <w:szCs w:val="21"/>
        </w:rPr>
        <w:t xml:space="preserve"> </w:t>
      </w:r>
      <w:r>
        <w:rPr>
          <w:rFonts w:hint="eastAsia"/>
          <w:szCs w:val="21"/>
        </w:rPr>
        <w:t>ML</w:t>
      </w:r>
      <w:r>
        <w:rPr>
          <w:rFonts w:hint="eastAsia"/>
          <w:szCs w:val="21"/>
        </w:rPr>
        <w:t>语言的语法举三个例子来说明函数作为第一等公民的特性。</w:t>
      </w:r>
    </w:p>
    <w:p w14:paraId="175D9ECF" w14:textId="77777777" w:rsidR="008D2F33" w:rsidRDefault="008D2F33" w:rsidP="008D2F33">
      <w:pPr>
        <w:pStyle w:val="a3"/>
        <w:ind w:rightChars="11" w:right="26" w:firstLine="480"/>
        <w:rPr>
          <w:szCs w:val="21"/>
        </w:rPr>
      </w:pPr>
      <w:r>
        <w:rPr>
          <w:rFonts w:hint="eastAsia"/>
          <w:szCs w:val="21"/>
        </w:rPr>
        <w:t>（</w:t>
      </w:r>
      <w:r>
        <w:rPr>
          <w:rFonts w:hint="eastAsia"/>
          <w:szCs w:val="21"/>
        </w:rPr>
        <w:t>1</w:t>
      </w:r>
      <w:r>
        <w:rPr>
          <w:rFonts w:hint="eastAsia"/>
          <w:szCs w:val="21"/>
        </w:rPr>
        <w:t>）作为函数参数</w:t>
      </w:r>
    </w:p>
    <w:p w14:paraId="7DA22DCF" w14:textId="77777777" w:rsidR="008D2F33" w:rsidRDefault="008D2F33" w:rsidP="008D2F33">
      <w:pPr>
        <w:pStyle w:val="a3"/>
        <w:shd w:val="clear" w:color="auto" w:fill="D9D9D9"/>
        <w:ind w:firstLine="480"/>
      </w:pPr>
      <w:r>
        <w:t xml:space="preserve">(* </w:t>
      </w:r>
      <w:proofErr w:type="spellStart"/>
      <w:r>
        <w:t>thenAddOne</w:t>
      </w:r>
      <w:proofErr w:type="spellEnd"/>
      <w:r>
        <w:t>: ((int-&gt;int)*int)-&gt;int *)</w:t>
      </w:r>
    </w:p>
    <w:p w14:paraId="51C44A65" w14:textId="77777777" w:rsidR="008D2F33" w:rsidRDefault="008D2F33" w:rsidP="008D2F33">
      <w:pPr>
        <w:pStyle w:val="a3"/>
        <w:shd w:val="clear" w:color="auto" w:fill="D9D9D9"/>
        <w:ind w:firstLine="480"/>
      </w:pPr>
      <w:r>
        <w:t xml:space="preserve">fun </w:t>
      </w:r>
      <w:proofErr w:type="spellStart"/>
      <w:r>
        <w:t>thenAddOne</w:t>
      </w:r>
      <w:proofErr w:type="spellEnd"/>
      <w:r>
        <w:t xml:space="preserve"> (f, x) = f x + 1;</w:t>
      </w:r>
    </w:p>
    <w:p w14:paraId="7266E99E" w14:textId="77777777" w:rsidR="008D2F33" w:rsidRPr="007B5722" w:rsidRDefault="008D2F33" w:rsidP="008D2F33">
      <w:pPr>
        <w:pStyle w:val="a3"/>
        <w:ind w:rightChars="11" w:right="26" w:firstLine="480"/>
        <w:rPr>
          <w:rFonts w:hint="eastAsia"/>
          <w:szCs w:val="21"/>
        </w:rPr>
      </w:pPr>
      <w:r>
        <w:rPr>
          <w:rFonts w:hint="eastAsia"/>
          <w:szCs w:val="21"/>
        </w:rPr>
        <w:t>上例中的</w:t>
      </w:r>
      <w:proofErr w:type="spellStart"/>
      <w:r>
        <w:rPr>
          <w:rFonts w:hint="eastAsia"/>
          <w:szCs w:val="21"/>
        </w:rPr>
        <w:t>thenAddOne</w:t>
      </w:r>
      <w:proofErr w:type="spellEnd"/>
      <w:r>
        <w:rPr>
          <w:rFonts w:hint="eastAsia"/>
          <w:szCs w:val="21"/>
        </w:rPr>
        <w:t>函数的参数中就包含了另一个函数</w:t>
      </w:r>
      <w:r>
        <w:rPr>
          <w:rFonts w:hint="eastAsia"/>
          <w:szCs w:val="21"/>
        </w:rPr>
        <w:t>f</w:t>
      </w:r>
      <w:r>
        <w:rPr>
          <w:rFonts w:hint="eastAsia"/>
          <w:szCs w:val="21"/>
        </w:rPr>
        <w:t>，函数功能是将参数</w:t>
      </w:r>
      <w:r>
        <w:rPr>
          <w:rFonts w:hint="eastAsia"/>
          <w:szCs w:val="21"/>
        </w:rPr>
        <w:t>x</w:t>
      </w:r>
      <w:r>
        <w:rPr>
          <w:rFonts w:hint="eastAsia"/>
          <w:szCs w:val="21"/>
        </w:rPr>
        <w:t>使用函数</w:t>
      </w:r>
      <w:r>
        <w:rPr>
          <w:rFonts w:hint="eastAsia"/>
          <w:szCs w:val="21"/>
        </w:rPr>
        <w:t>f</w:t>
      </w:r>
      <w:r>
        <w:rPr>
          <w:rFonts w:hint="eastAsia"/>
          <w:szCs w:val="21"/>
        </w:rPr>
        <w:t>映射之后的值再加</w:t>
      </w:r>
      <w:r>
        <w:rPr>
          <w:rFonts w:hint="eastAsia"/>
          <w:szCs w:val="21"/>
        </w:rPr>
        <w:t>1</w:t>
      </w:r>
      <w:r>
        <w:rPr>
          <w:rFonts w:hint="eastAsia"/>
          <w:szCs w:val="21"/>
        </w:rPr>
        <w:t>。</w:t>
      </w:r>
    </w:p>
    <w:p w14:paraId="711D45EF" w14:textId="77777777" w:rsidR="008D2F33" w:rsidRDefault="008D2F33" w:rsidP="008D2F33">
      <w:pPr>
        <w:pStyle w:val="a3"/>
        <w:ind w:rightChars="11" w:right="26" w:firstLine="480"/>
        <w:rPr>
          <w:szCs w:val="21"/>
        </w:rPr>
      </w:pPr>
      <w:r>
        <w:rPr>
          <w:rFonts w:hint="eastAsia"/>
          <w:szCs w:val="21"/>
        </w:rPr>
        <w:t>（</w:t>
      </w:r>
      <w:r>
        <w:rPr>
          <w:rFonts w:hint="eastAsia"/>
          <w:szCs w:val="21"/>
        </w:rPr>
        <w:t>2</w:t>
      </w:r>
      <w:r>
        <w:rPr>
          <w:rFonts w:hint="eastAsia"/>
          <w:szCs w:val="21"/>
        </w:rPr>
        <w:t>）作为返回值</w:t>
      </w:r>
    </w:p>
    <w:p w14:paraId="0B10E5A0" w14:textId="77777777" w:rsidR="008D2F33" w:rsidRDefault="008D2F33" w:rsidP="008D2F33">
      <w:pPr>
        <w:pStyle w:val="a3"/>
        <w:shd w:val="clear" w:color="auto" w:fill="D9D9D9"/>
        <w:ind w:firstLine="480"/>
      </w:pPr>
      <w:r>
        <w:t xml:space="preserve">(* </w:t>
      </w:r>
      <w:proofErr w:type="spellStart"/>
      <w:r>
        <w:t>mapList</w:t>
      </w:r>
      <w:proofErr w:type="spellEnd"/>
      <w:r>
        <w:t>': ('a-&gt;'b)-&gt;('a list-&gt;'b list) *)</w:t>
      </w:r>
    </w:p>
    <w:p w14:paraId="2245F216" w14:textId="77777777" w:rsidR="008D2F33" w:rsidRDefault="008D2F33" w:rsidP="008D2F33">
      <w:pPr>
        <w:pStyle w:val="a3"/>
        <w:shd w:val="clear" w:color="auto" w:fill="D9D9D9"/>
        <w:ind w:firstLine="480"/>
      </w:pPr>
      <w:r>
        <w:t xml:space="preserve">fun </w:t>
      </w:r>
      <w:proofErr w:type="spellStart"/>
      <w:r>
        <w:t>mapList</w:t>
      </w:r>
      <w:proofErr w:type="spellEnd"/>
      <w:r>
        <w:t xml:space="preserve">' f = </w:t>
      </w:r>
    </w:p>
    <w:p w14:paraId="7064E9FD" w14:textId="77777777" w:rsidR="008D2F33" w:rsidRDefault="008D2F33" w:rsidP="008D2F33">
      <w:pPr>
        <w:pStyle w:val="a3"/>
        <w:shd w:val="clear" w:color="auto" w:fill="D9D9D9"/>
        <w:ind w:firstLine="480"/>
      </w:pPr>
      <w:r>
        <w:t xml:space="preserve">    </w:t>
      </w:r>
      <w:proofErr w:type="spellStart"/>
      <w:r>
        <w:t>fn</w:t>
      </w:r>
      <w:proofErr w:type="spellEnd"/>
      <w:r>
        <w:t xml:space="preserve"> L =&gt; case L of</w:t>
      </w:r>
    </w:p>
    <w:p w14:paraId="6A71915C" w14:textId="77777777" w:rsidR="008D2F33" w:rsidRDefault="008D2F33" w:rsidP="008D2F33">
      <w:pPr>
        <w:pStyle w:val="a3"/>
        <w:shd w:val="clear" w:color="auto" w:fill="D9D9D9"/>
        <w:ind w:firstLine="480"/>
      </w:pPr>
      <w:r>
        <w:t xml:space="preserve">       [] =&gt; []</w:t>
      </w:r>
    </w:p>
    <w:p w14:paraId="21E25968" w14:textId="77777777" w:rsidR="008D2F33" w:rsidRDefault="008D2F33" w:rsidP="008D2F33">
      <w:pPr>
        <w:pStyle w:val="a3"/>
        <w:shd w:val="clear" w:color="auto" w:fill="D9D9D9"/>
        <w:ind w:firstLine="480"/>
      </w:pPr>
      <w:r>
        <w:t xml:space="preserve">     | x::R =&gt; (f x)::(</w:t>
      </w:r>
      <w:proofErr w:type="spellStart"/>
      <w:r>
        <w:t>mapList</w:t>
      </w:r>
      <w:proofErr w:type="spellEnd"/>
      <w:r>
        <w:t>' f R);</w:t>
      </w:r>
    </w:p>
    <w:p w14:paraId="038C9C3D" w14:textId="77777777" w:rsidR="008D2F33" w:rsidRPr="00C672A5" w:rsidRDefault="008D2F33" w:rsidP="008D2F33">
      <w:pPr>
        <w:pStyle w:val="a3"/>
        <w:ind w:rightChars="11" w:right="26" w:firstLine="480"/>
        <w:rPr>
          <w:rFonts w:hint="eastAsia"/>
          <w:szCs w:val="21"/>
        </w:rPr>
      </w:pPr>
      <w:r>
        <w:rPr>
          <w:rFonts w:hint="eastAsia"/>
          <w:szCs w:val="21"/>
        </w:rPr>
        <w:t>上例中的</w:t>
      </w:r>
      <w:proofErr w:type="spellStart"/>
      <w:r>
        <w:rPr>
          <w:rFonts w:hint="eastAsia"/>
          <w:szCs w:val="21"/>
        </w:rPr>
        <w:t>mapList</w:t>
      </w:r>
      <w:proofErr w:type="spellEnd"/>
      <w:r>
        <w:rPr>
          <w:szCs w:val="21"/>
        </w:rPr>
        <w:t>’</w:t>
      </w:r>
      <w:r>
        <w:rPr>
          <w:rFonts w:hint="eastAsia"/>
          <w:szCs w:val="21"/>
        </w:rPr>
        <w:t>函数接受一个函数</w:t>
      </w:r>
      <w:r>
        <w:rPr>
          <w:rFonts w:hint="eastAsia"/>
          <w:szCs w:val="21"/>
        </w:rPr>
        <w:t>f</w:t>
      </w:r>
      <w:r>
        <w:rPr>
          <w:rFonts w:hint="eastAsia"/>
          <w:szCs w:val="21"/>
        </w:rPr>
        <w:t>作为参数，返回一个将</w:t>
      </w:r>
      <w:r>
        <w:rPr>
          <w:rFonts w:hint="eastAsia"/>
          <w:szCs w:val="21"/>
        </w:rPr>
        <w:t>f</w:t>
      </w:r>
      <w:r>
        <w:rPr>
          <w:rFonts w:hint="eastAsia"/>
          <w:szCs w:val="21"/>
        </w:rPr>
        <w:t>作用到列表中每</w:t>
      </w:r>
      <w:r>
        <w:rPr>
          <w:rFonts w:hint="eastAsia"/>
          <w:szCs w:val="21"/>
        </w:rPr>
        <w:lastRenderedPageBreak/>
        <w:t>一个元素的函数。</w:t>
      </w:r>
    </w:p>
    <w:p w14:paraId="44527F24" w14:textId="77777777" w:rsidR="008D2F33" w:rsidRDefault="008D2F33" w:rsidP="008D2F33">
      <w:pPr>
        <w:pStyle w:val="a3"/>
        <w:ind w:rightChars="11" w:right="26" w:firstLine="480"/>
        <w:rPr>
          <w:szCs w:val="21"/>
        </w:rPr>
      </w:pPr>
      <w:r>
        <w:rPr>
          <w:rFonts w:hint="eastAsia"/>
          <w:szCs w:val="21"/>
        </w:rPr>
        <w:t>（</w:t>
      </w:r>
      <w:r>
        <w:rPr>
          <w:rFonts w:hint="eastAsia"/>
          <w:szCs w:val="21"/>
        </w:rPr>
        <w:t>3</w:t>
      </w:r>
      <w:r>
        <w:rPr>
          <w:rFonts w:hint="eastAsia"/>
          <w:szCs w:val="21"/>
        </w:rPr>
        <w:t>）赋值给其他变量</w:t>
      </w:r>
    </w:p>
    <w:p w14:paraId="2BE45DA6" w14:textId="77777777" w:rsidR="008D2F33" w:rsidRDefault="008D2F33" w:rsidP="008D2F33">
      <w:pPr>
        <w:pStyle w:val="a3"/>
        <w:shd w:val="clear" w:color="auto" w:fill="D9D9D9"/>
        <w:ind w:firstLine="480"/>
      </w:pPr>
      <w:r>
        <w:t xml:space="preserve">(* </w:t>
      </w:r>
      <w:proofErr w:type="spellStart"/>
      <w:r>
        <w:t>addOne</w:t>
      </w:r>
      <w:proofErr w:type="spellEnd"/>
      <w:r>
        <w:t>: int-&gt;int *)</w:t>
      </w:r>
    </w:p>
    <w:p w14:paraId="72E96D69" w14:textId="77777777" w:rsidR="008D2F33" w:rsidRDefault="008D2F33" w:rsidP="008D2F33">
      <w:pPr>
        <w:pStyle w:val="a3"/>
        <w:shd w:val="clear" w:color="auto" w:fill="D9D9D9"/>
        <w:ind w:firstLine="480"/>
      </w:pPr>
      <w:r>
        <w:t xml:space="preserve">fun </w:t>
      </w:r>
      <w:proofErr w:type="spellStart"/>
      <w:r>
        <w:t>addOne</w:t>
      </w:r>
      <w:proofErr w:type="spellEnd"/>
      <w:r>
        <w:t xml:space="preserve"> x = x + 1;</w:t>
      </w:r>
    </w:p>
    <w:p w14:paraId="0017599F" w14:textId="77777777" w:rsidR="008D2F33" w:rsidRDefault="008D2F33" w:rsidP="008D2F33">
      <w:pPr>
        <w:pStyle w:val="a3"/>
        <w:shd w:val="clear" w:color="auto" w:fill="D9D9D9"/>
        <w:ind w:firstLine="480"/>
      </w:pPr>
      <w:r>
        <w:rPr>
          <w:rFonts w:hint="eastAsia"/>
        </w:rPr>
        <w:t>(</w:t>
      </w:r>
      <w:r>
        <w:t xml:space="preserve">* </w:t>
      </w:r>
      <w:r>
        <w:rPr>
          <w:rFonts w:hint="eastAsia"/>
        </w:rPr>
        <w:t>赋值给</w:t>
      </w:r>
      <w:proofErr w:type="spellStart"/>
      <w:r>
        <w:rPr>
          <w:rFonts w:hint="eastAsia"/>
        </w:rPr>
        <w:t>copyFun</w:t>
      </w:r>
      <w:proofErr w:type="spellEnd"/>
      <w:r>
        <w:t xml:space="preserve"> *)</w:t>
      </w:r>
    </w:p>
    <w:p w14:paraId="1AD5E1A3" w14:textId="77777777" w:rsidR="008D2F33" w:rsidRDefault="008D2F33" w:rsidP="008D2F33">
      <w:pPr>
        <w:pStyle w:val="a3"/>
        <w:shd w:val="clear" w:color="auto" w:fill="D9D9D9"/>
        <w:ind w:firstLine="480"/>
        <w:rPr>
          <w:rFonts w:hint="eastAsia"/>
        </w:rPr>
      </w:pPr>
      <w:proofErr w:type="spellStart"/>
      <w:r>
        <w:rPr>
          <w:rFonts w:hint="eastAsia"/>
        </w:rPr>
        <w:t>v</w:t>
      </w:r>
      <w:r>
        <w:t>al</w:t>
      </w:r>
      <w:proofErr w:type="spellEnd"/>
      <w:r>
        <w:t xml:space="preserve"> </w:t>
      </w:r>
      <w:proofErr w:type="spellStart"/>
      <w:r>
        <w:t>copyFun</w:t>
      </w:r>
      <w:proofErr w:type="spellEnd"/>
      <w:r>
        <w:t xml:space="preserve"> = </w:t>
      </w:r>
      <w:proofErr w:type="spellStart"/>
      <w:r>
        <w:t>addOne</w:t>
      </w:r>
      <w:proofErr w:type="spellEnd"/>
      <w:r>
        <w:t>;</w:t>
      </w:r>
    </w:p>
    <w:p w14:paraId="42B92A4D" w14:textId="1A3DD886" w:rsidR="006C0F72" w:rsidRPr="006C0F72" w:rsidRDefault="008D2F33" w:rsidP="008D2F33">
      <w:pPr>
        <w:pStyle w:val="a3"/>
        <w:ind w:firstLine="480"/>
        <w:rPr>
          <w:rFonts w:hint="eastAsia"/>
        </w:rPr>
      </w:pPr>
      <w:r>
        <w:rPr>
          <w:rFonts w:hint="eastAsia"/>
          <w:szCs w:val="21"/>
        </w:rPr>
        <w:t>上例中函数</w:t>
      </w:r>
      <w:proofErr w:type="spellStart"/>
      <w:r>
        <w:rPr>
          <w:rFonts w:hint="eastAsia"/>
          <w:szCs w:val="21"/>
        </w:rPr>
        <w:t>addOne</w:t>
      </w:r>
      <w:proofErr w:type="spellEnd"/>
      <w:r>
        <w:rPr>
          <w:rFonts w:hint="eastAsia"/>
          <w:szCs w:val="21"/>
        </w:rPr>
        <w:t>的功能是将整型</w:t>
      </w:r>
      <w:r>
        <w:rPr>
          <w:rFonts w:hint="eastAsia"/>
          <w:szCs w:val="21"/>
        </w:rPr>
        <w:t>x</w:t>
      </w:r>
      <w:r>
        <w:rPr>
          <w:rFonts w:hint="eastAsia"/>
          <w:szCs w:val="21"/>
        </w:rPr>
        <w:t>的值加</w:t>
      </w:r>
      <w:r>
        <w:rPr>
          <w:rFonts w:hint="eastAsia"/>
          <w:szCs w:val="21"/>
        </w:rPr>
        <w:t>1</w:t>
      </w:r>
      <w:r>
        <w:rPr>
          <w:rFonts w:hint="eastAsia"/>
          <w:szCs w:val="21"/>
        </w:rPr>
        <w:t>之后返回。赋值语句</w:t>
      </w:r>
      <w:r>
        <w:rPr>
          <w:szCs w:val="21"/>
        </w:rPr>
        <w:t>”</w:t>
      </w:r>
      <w:proofErr w:type="spellStart"/>
      <w:r>
        <w:rPr>
          <w:rFonts w:hint="eastAsia"/>
          <w:szCs w:val="21"/>
        </w:rPr>
        <w:t>val</w:t>
      </w:r>
      <w:proofErr w:type="spellEnd"/>
      <w:r>
        <w:rPr>
          <w:szCs w:val="21"/>
        </w:rPr>
        <w:t xml:space="preserve"> </w:t>
      </w:r>
      <w:proofErr w:type="spellStart"/>
      <w:r>
        <w:rPr>
          <w:rFonts w:hint="eastAsia"/>
          <w:szCs w:val="21"/>
        </w:rPr>
        <w:t>copyFun</w:t>
      </w:r>
      <w:proofErr w:type="spellEnd"/>
      <w:r>
        <w:rPr>
          <w:szCs w:val="21"/>
        </w:rPr>
        <w:t xml:space="preserve"> </w:t>
      </w:r>
      <w:r>
        <w:rPr>
          <w:rFonts w:hint="eastAsia"/>
          <w:szCs w:val="21"/>
        </w:rPr>
        <w:t>=</w:t>
      </w:r>
      <w:r>
        <w:rPr>
          <w:szCs w:val="21"/>
        </w:rPr>
        <w:t xml:space="preserve"> </w:t>
      </w:r>
      <w:proofErr w:type="spellStart"/>
      <w:r>
        <w:rPr>
          <w:rFonts w:hint="eastAsia"/>
          <w:szCs w:val="21"/>
        </w:rPr>
        <w:t>addOne</w:t>
      </w:r>
      <w:proofErr w:type="spellEnd"/>
      <w:r>
        <w:rPr>
          <w:szCs w:val="21"/>
        </w:rPr>
        <w:t>;”</w:t>
      </w:r>
      <w:r>
        <w:rPr>
          <w:rFonts w:hint="eastAsia"/>
          <w:szCs w:val="21"/>
        </w:rPr>
        <w:t>将</w:t>
      </w:r>
      <w:proofErr w:type="spellStart"/>
      <w:r>
        <w:rPr>
          <w:rFonts w:hint="eastAsia"/>
          <w:szCs w:val="21"/>
        </w:rPr>
        <w:t>addOne</w:t>
      </w:r>
      <w:proofErr w:type="spellEnd"/>
      <w:r>
        <w:rPr>
          <w:rFonts w:hint="eastAsia"/>
          <w:szCs w:val="21"/>
        </w:rPr>
        <w:t>函数的职能赋给了</w:t>
      </w:r>
      <w:proofErr w:type="spellStart"/>
      <w:r>
        <w:rPr>
          <w:rFonts w:hint="eastAsia"/>
          <w:szCs w:val="21"/>
        </w:rPr>
        <w:t>copyFun</w:t>
      </w:r>
      <w:proofErr w:type="spellEnd"/>
      <w:r>
        <w:rPr>
          <w:rFonts w:hint="eastAsia"/>
          <w:szCs w:val="21"/>
        </w:rPr>
        <w:t>，此时</w:t>
      </w:r>
      <w:proofErr w:type="spellStart"/>
      <w:r>
        <w:rPr>
          <w:rFonts w:hint="eastAsia"/>
          <w:szCs w:val="21"/>
        </w:rPr>
        <w:t>copyFun</w:t>
      </w:r>
      <w:proofErr w:type="spellEnd"/>
      <w:r>
        <w:rPr>
          <w:szCs w:val="21"/>
        </w:rPr>
        <w:t xml:space="preserve"> </w:t>
      </w:r>
      <w:r>
        <w:rPr>
          <w:rFonts w:hint="eastAsia"/>
          <w:szCs w:val="21"/>
        </w:rPr>
        <w:t>x</w:t>
      </w:r>
      <w:r>
        <w:rPr>
          <w:rFonts w:hint="eastAsia"/>
          <w:szCs w:val="21"/>
        </w:rPr>
        <w:t>的函数功能与</w:t>
      </w:r>
      <w:proofErr w:type="spellStart"/>
      <w:r>
        <w:rPr>
          <w:rFonts w:hint="eastAsia"/>
          <w:szCs w:val="21"/>
        </w:rPr>
        <w:t>addOne</w:t>
      </w:r>
      <w:proofErr w:type="spellEnd"/>
      <w:r>
        <w:rPr>
          <w:szCs w:val="21"/>
        </w:rPr>
        <w:t xml:space="preserve"> </w:t>
      </w:r>
      <w:r>
        <w:rPr>
          <w:rFonts w:hint="eastAsia"/>
          <w:szCs w:val="21"/>
        </w:rPr>
        <w:t>x</w:t>
      </w:r>
      <w:r>
        <w:rPr>
          <w:rFonts w:hint="eastAsia"/>
          <w:szCs w:val="21"/>
        </w:rPr>
        <w:t>一致。</w:t>
      </w:r>
    </w:p>
    <w:p w14:paraId="75555A1F" w14:textId="2E448AD2" w:rsidR="006A4689" w:rsidRDefault="006C0F72" w:rsidP="006A4689">
      <w:pPr>
        <w:pStyle w:val="2"/>
        <w:tabs>
          <w:tab w:val="clear" w:pos="720"/>
          <w:tab w:val="left" w:pos="567"/>
        </w:tabs>
        <w:ind w:left="818" w:right="240" w:hanging="818"/>
      </w:pPr>
      <w:r>
        <w:rPr>
          <w:rFonts w:hint="eastAsia"/>
        </w:rPr>
        <w:t>多态类型</w:t>
      </w:r>
    </w:p>
    <w:p w14:paraId="1A0DD897" w14:textId="77777777" w:rsidR="008D2F33" w:rsidRDefault="008D2F33" w:rsidP="008D2F33">
      <w:pPr>
        <w:pStyle w:val="a3"/>
        <w:ind w:firstLine="480"/>
      </w:pPr>
      <w:r>
        <w:rPr>
          <w:rFonts w:hint="eastAsia"/>
        </w:rPr>
        <w:t>多态的含义是多种形态，指的是在类型推导过程中一些无约束的类型。多态类型是一个类型模式，用一个具体的类型去匹配这样一个类型模式，就可以将多态的类型模式实例化为一个具体的类型。</w:t>
      </w:r>
    </w:p>
    <w:p w14:paraId="203AC6B7" w14:textId="77777777" w:rsidR="008D2F33" w:rsidRDefault="008D2F33" w:rsidP="008D2F33">
      <w:pPr>
        <w:pStyle w:val="a3"/>
        <w:ind w:firstLine="480"/>
      </w:pPr>
      <w:r>
        <w:rPr>
          <w:rFonts w:hint="eastAsia"/>
          <w:noProof/>
        </w:rPr>
        <w:drawing>
          <wp:anchor distT="0" distB="0" distL="114300" distR="114300" simplePos="0" relativeHeight="251667968" behindDoc="0" locked="0" layoutInCell="1" allowOverlap="1" wp14:anchorId="6DB98225" wp14:editId="00C2AB20">
            <wp:simplePos x="0" y="0"/>
            <wp:positionH relativeFrom="margin">
              <wp:align>center</wp:align>
            </wp:positionH>
            <wp:positionV relativeFrom="paragraph">
              <wp:posOffset>908050</wp:posOffset>
            </wp:positionV>
            <wp:extent cx="3238500" cy="3810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C0C8F5.tmp"/>
                    <pic:cNvPicPr/>
                  </pic:nvPicPr>
                  <pic:blipFill>
                    <a:blip r:embed="rId24">
                      <a:extLst>
                        <a:ext uri="{28A0092B-C50C-407E-A947-70E740481C1C}">
                          <a14:useLocalDpi xmlns:a14="http://schemas.microsoft.com/office/drawing/2010/main" val="0"/>
                        </a:ext>
                      </a:extLst>
                    </a:blip>
                    <a:stretch>
                      <a:fillRect/>
                    </a:stretch>
                  </pic:blipFill>
                  <pic:spPr>
                    <a:xfrm>
                      <a:off x="0" y="0"/>
                      <a:ext cx="3238500" cy="381000"/>
                    </a:xfrm>
                    <a:prstGeom prst="rect">
                      <a:avLst/>
                    </a:prstGeom>
                  </pic:spPr>
                </pic:pic>
              </a:graphicData>
            </a:graphic>
          </wp:anchor>
        </w:drawing>
      </w:r>
      <w:r>
        <w:rPr>
          <w:rFonts w:hint="eastAsia"/>
        </w:rPr>
        <w:t>在</w:t>
      </w:r>
      <w:r>
        <w:rPr>
          <w:rFonts w:hint="eastAsia"/>
        </w:rPr>
        <w:t>standard</w:t>
      </w:r>
      <w:r>
        <w:t xml:space="preserve"> </w:t>
      </w:r>
      <w:r>
        <w:rPr>
          <w:rFonts w:hint="eastAsia"/>
        </w:rPr>
        <w:t>ML</w:t>
      </w:r>
      <w:r>
        <w:rPr>
          <w:rFonts w:hint="eastAsia"/>
        </w:rPr>
        <w:t>语法中，多态类型在类型推导中使用单引号</w:t>
      </w:r>
      <w:r>
        <w:rPr>
          <w:rFonts w:hint="eastAsia"/>
        </w:rPr>
        <w:t>+</w:t>
      </w:r>
      <w:r>
        <w:rPr>
          <w:rFonts w:hint="eastAsia"/>
        </w:rPr>
        <w:t>小写字母的形式来代指。具体而言，在类型推导中出现的第一个多态类型为</w:t>
      </w:r>
      <w:r>
        <w:t>’a</w:t>
      </w:r>
      <w:r>
        <w:rPr>
          <w:rFonts w:hint="eastAsia"/>
        </w:rPr>
        <w:t>，第二个为</w:t>
      </w:r>
      <w:r>
        <w:t>’b</w:t>
      </w:r>
      <w:r>
        <w:rPr>
          <w:rFonts w:hint="eastAsia"/>
        </w:rPr>
        <w:t>，以此类推……如下图</w:t>
      </w:r>
      <w:r>
        <w:rPr>
          <w:rFonts w:hint="eastAsia"/>
        </w:rPr>
        <w:t>2.1</w:t>
      </w:r>
      <w:r>
        <w:rPr>
          <w:rFonts w:hint="eastAsia"/>
        </w:rPr>
        <w:t>所示：</w:t>
      </w:r>
    </w:p>
    <w:p w14:paraId="09E61441" w14:textId="77777777" w:rsidR="008D2F33" w:rsidRDefault="008D2F33" w:rsidP="008D2F33">
      <w:pPr>
        <w:pStyle w:val="aff1"/>
        <w:spacing w:before="91" w:after="91"/>
      </w:pPr>
      <w:r>
        <w:rPr>
          <w:rFonts w:hint="eastAsia"/>
        </w:rPr>
        <w:t>图2.1</w:t>
      </w:r>
      <w:r>
        <w:t xml:space="preserve"> </w:t>
      </w:r>
      <w:r>
        <w:rPr>
          <w:rFonts w:hint="eastAsia"/>
        </w:rPr>
        <w:t>多态类型举例</w:t>
      </w:r>
    </w:p>
    <w:p w14:paraId="5AA3B6D0" w14:textId="77777777" w:rsidR="008D2F33" w:rsidRDefault="008D2F33" w:rsidP="008D2F33">
      <w:pPr>
        <w:pStyle w:val="a3"/>
        <w:ind w:firstLine="480"/>
      </w:pPr>
      <w:r>
        <w:rPr>
          <w:rFonts w:hint="eastAsia"/>
        </w:rPr>
        <w:t>在上例中，函数</w:t>
      </w:r>
      <w:r>
        <w:rPr>
          <w:rFonts w:hint="eastAsia"/>
        </w:rPr>
        <w:t>f</w:t>
      </w:r>
      <w:r>
        <w:rPr>
          <w:rFonts w:hint="eastAsia"/>
        </w:rPr>
        <w:t>的参数</w:t>
      </w:r>
      <w:r>
        <w:rPr>
          <w:rFonts w:hint="eastAsia"/>
        </w:rPr>
        <w:t>x</w:t>
      </w:r>
      <w:r>
        <w:rPr>
          <w:rFonts w:hint="eastAsia"/>
        </w:rPr>
        <w:t>、</w:t>
      </w:r>
      <w:r>
        <w:rPr>
          <w:rFonts w:hint="eastAsia"/>
        </w:rPr>
        <w:t>y</w:t>
      </w:r>
      <w:r>
        <w:rPr>
          <w:rFonts w:hint="eastAsia"/>
        </w:rPr>
        <w:t>、</w:t>
      </w:r>
      <w:r>
        <w:rPr>
          <w:rFonts w:hint="eastAsia"/>
        </w:rPr>
        <w:t>z</w:t>
      </w:r>
      <w:r>
        <w:rPr>
          <w:rFonts w:hint="eastAsia"/>
        </w:rPr>
        <w:t>在类型推导时无法确定，因此被认为是多态类型，但</w:t>
      </w:r>
      <w:r>
        <w:rPr>
          <w:rFonts w:hint="eastAsia"/>
        </w:rPr>
        <w:t>x</w:t>
      </w:r>
      <w:r>
        <w:rPr>
          <w:rFonts w:hint="eastAsia"/>
        </w:rPr>
        <w:t>、</w:t>
      </w:r>
      <w:r>
        <w:rPr>
          <w:rFonts w:hint="eastAsia"/>
        </w:rPr>
        <w:t>y</w:t>
      </w:r>
      <w:r>
        <w:rPr>
          <w:rFonts w:hint="eastAsia"/>
        </w:rPr>
        <w:t>、</w:t>
      </w:r>
      <w:r>
        <w:rPr>
          <w:rFonts w:hint="eastAsia"/>
        </w:rPr>
        <w:t>z</w:t>
      </w:r>
      <w:r>
        <w:rPr>
          <w:rFonts w:hint="eastAsia"/>
        </w:rPr>
        <w:t>的具体类型可以不同，因此使用不同的小写字母进行区分，类型分别为</w:t>
      </w:r>
      <w:r>
        <w:t>’a</w:t>
      </w:r>
      <w:r>
        <w:rPr>
          <w:rFonts w:hint="eastAsia"/>
        </w:rPr>
        <w:t>、</w:t>
      </w:r>
      <w:r>
        <w:t>’b</w:t>
      </w:r>
      <w:r>
        <w:rPr>
          <w:rFonts w:hint="eastAsia"/>
        </w:rPr>
        <w:t>、</w:t>
      </w:r>
      <w:r>
        <w:t>’c</w:t>
      </w:r>
      <w:r>
        <w:rPr>
          <w:rFonts w:hint="eastAsia"/>
        </w:rPr>
        <w:t>。</w:t>
      </w:r>
    </w:p>
    <w:p w14:paraId="55A9220D" w14:textId="77777777" w:rsidR="008D2F33" w:rsidRDefault="008D2F33" w:rsidP="008D2F33">
      <w:pPr>
        <w:pStyle w:val="a3"/>
        <w:ind w:firstLine="480"/>
      </w:pPr>
      <w:r>
        <w:rPr>
          <w:rFonts w:hint="eastAsia"/>
          <w:noProof/>
        </w:rPr>
        <w:drawing>
          <wp:anchor distT="0" distB="0" distL="114300" distR="114300" simplePos="0" relativeHeight="251668992" behindDoc="0" locked="0" layoutInCell="1" allowOverlap="1" wp14:anchorId="472B8A78" wp14:editId="6C6BFF00">
            <wp:simplePos x="0" y="0"/>
            <wp:positionH relativeFrom="margin">
              <wp:align>center</wp:align>
            </wp:positionH>
            <wp:positionV relativeFrom="paragraph">
              <wp:posOffset>314325</wp:posOffset>
            </wp:positionV>
            <wp:extent cx="3677163" cy="362001"/>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09B80.tmp"/>
                    <pic:cNvPicPr/>
                  </pic:nvPicPr>
                  <pic:blipFill>
                    <a:blip r:embed="rId25">
                      <a:extLst>
                        <a:ext uri="{28A0092B-C50C-407E-A947-70E740481C1C}">
                          <a14:useLocalDpi xmlns:a14="http://schemas.microsoft.com/office/drawing/2010/main" val="0"/>
                        </a:ext>
                      </a:extLst>
                    </a:blip>
                    <a:stretch>
                      <a:fillRect/>
                    </a:stretch>
                  </pic:blipFill>
                  <pic:spPr>
                    <a:xfrm>
                      <a:off x="0" y="0"/>
                      <a:ext cx="3677163" cy="362001"/>
                    </a:xfrm>
                    <a:prstGeom prst="rect">
                      <a:avLst/>
                    </a:prstGeom>
                  </pic:spPr>
                </pic:pic>
              </a:graphicData>
            </a:graphic>
          </wp:anchor>
        </w:drawing>
      </w:r>
      <w:r>
        <w:rPr>
          <w:rFonts w:hint="eastAsia"/>
        </w:rPr>
        <w:t>使用语句</w:t>
      </w:r>
      <w:r>
        <w:rPr>
          <w:rFonts w:hint="eastAsia"/>
        </w:rPr>
        <w:t>f</w:t>
      </w:r>
      <w:r>
        <w:t>( 1, 3.14, “hello”)</w:t>
      </w:r>
      <w:r>
        <w:rPr>
          <w:rFonts w:hint="eastAsia"/>
        </w:rPr>
        <w:t>对上例中的多态类型进行实例化，如下图</w:t>
      </w:r>
      <w:r>
        <w:rPr>
          <w:rFonts w:hint="eastAsia"/>
        </w:rPr>
        <w:t>2.2</w:t>
      </w:r>
      <w:r>
        <w:rPr>
          <w:rFonts w:hint="eastAsia"/>
        </w:rPr>
        <w:t>所示。</w:t>
      </w:r>
    </w:p>
    <w:p w14:paraId="548C3A6B" w14:textId="77777777" w:rsidR="008D2F33" w:rsidRDefault="008D2F33" w:rsidP="008D2F33">
      <w:pPr>
        <w:pStyle w:val="aff1"/>
        <w:spacing w:before="91" w:after="91"/>
      </w:pPr>
      <w:r>
        <w:rPr>
          <w:rFonts w:hint="eastAsia"/>
        </w:rPr>
        <w:t>图2.</w:t>
      </w:r>
      <w:r>
        <w:t xml:space="preserve">2 </w:t>
      </w:r>
      <w:r>
        <w:rPr>
          <w:rFonts w:hint="eastAsia"/>
        </w:rPr>
        <w:t>多态类型实例化</w:t>
      </w:r>
    </w:p>
    <w:p w14:paraId="22A9F1B7" w14:textId="77777777" w:rsidR="008D2F33" w:rsidRDefault="008D2F33" w:rsidP="008D2F33">
      <w:pPr>
        <w:pStyle w:val="a3"/>
        <w:ind w:firstLine="480"/>
        <w:rPr>
          <w:rFonts w:hint="eastAsia"/>
        </w:rPr>
      </w:pPr>
      <w:r>
        <w:rPr>
          <w:rFonts w:hint="eastAsia"/>
        </w:rPr>
        <w:t>在上例中，</w:t>
      </w:r>
      <w:r>
        <w:rPr>
          <w:rFonts w:hint="eastAsia"/>
        </w:rPr>
        <w:t>x</w:t>
      </w:r>
      <w:r>
        <w:rPr>
          <w:rFonts w:hint="eastAsia"/>
        </w:rPr>
        <w:t>值为</w:t>
      </w:r>
      <w:r>
        <w:rPr>
          <w:rFonts w:hint="eastAsia"/>
        </w:rPr>
        <w:t>1</w:t>
      </w:r>
      <w:r>
        <w:rPr>
          <w:rFonts w:hint="eastAsia"/>
        </w:rPr>
        <w:t>，类型为</w:t>
      </w:r>
      <w:r>
        <w:rPr>
          <w:rFonts w:hint="eastAsia"/>
        </w:rPr>
        <w:t>int</w:t>
      </w:r>
      <w:r>
        <w:rPr>
          <w:rFonts w:hint="eastAsia"/>
        </w:rPr>
        <w:t>；</w:t>
      </w:r>
      <w:r>
        <w:rPr>
          <w:rFonts w:hint="eastAsia"/>
        </w:rPr>
        <w:t>y</w:t>
      </w:r>
      <w:r>
        <w:rPr>
          <w:rFonts w:hint="eastAsia"/>
        </w:rPr>
        <w:t>值为</w:t>
      </w:r>
      <w:r>
        <w:rPr>
          <w:rFonts w:hint="eastAsia"/>
        </w:rPr>
        <w:t>3.14</w:t>
      </w:r>
      <w:r>
        <w:rPr>
          <w:rFonts w:hint="eastAsia"/>
        </w:rPr>
        <w:t>，类型为</w:t>
      </w:r>
      <w:r>
        <w:rPr>
          <w:rFonts w:hint="eastAsia"/>
        </w:rPr>
        <w:t>real</w:t>
      </w:r>
      <w:r>
        <w:rPr>
          <w:rFonts w:hint="eastAsia"/>
        </w:rPr>
        <w:t>；</w:t>
      </w:r>
      <w:r>
        <w:rPr>
          <w:rFonts w:hint="eastAsia"/>
        </w:rPr>
        <w:t>z</w:t>
      </w:r>
      <w:r>
        <w:rPr>
          <w:rFonts w:hint="eastAsia"/>
        </w:rPr>
        <w:t>值为</w:t>
      </w:r>
      <w:r>
        <w:t>”hello”</w:t>
      </w:r>
      <w:r>
        <w:rPr>
          <w:rFonts w:hint="eastAsia"/>
        </w:rPr>
        <w:t>，类型为</w:t>
      </w:r>
      <w:r>
        <w:rPr>
          <w:rFonts w:hint="eastAsia"/>
        </w:rPr>
        <w:t>string</w:t>
      </w:r>
      <w:r>
        <w:rPr>
          <w:rFonts w:hint="eastAsia"/>
        </w:rPr>
        <w:t>，这是将多态类型</w:t>
      </w:r>
      <w:r>
        <w:t>’a</w:t>
      </w:r>
      <w:r>
        <w:rPr>
          <w:rFonts w:hint="eastAsia"/>
        </w:rPr>
        <w:t>、</w:t>
      </w:r>
      <w:r>
        <w:t>’b</w:t>
      </w:r>
      <w:r>
        <w:rPr>
          <w:rFonts w:hint="eastAsia"/>
        </w:rPr>
        <w:t>、</w:t>
      </w:r>
      <w:r>
        <w:t>’c</w:t>
      </w:r>
      <w:r>
        <w:rPr>
          <w:rFonts w:hint="eastAsia"/>
        </w:rPr>
        <w:t>分别实例化得到的结果。</w:t>
      </w:r>
    </w:p>
    <w:p w14:paraId="7EB952C2" w14:textId="6CAAC0F6" w:rsidR="006C0F72" w:rsidRPr="006C0F72" w:rsidRDefault="008D2F33" w:rsidP="008D2F33">
      <w:pPr>
        <w:pStyle w:val="a3"/>
        <w:ind w:firstLine="480"/>
        <w:rPr>
          <w:rFonts w:hint="eastAsia"/>
        </w:rPr>
      </w:pPr>
      <w:r>
        <w:rPr>
          <w:rFonts w:hint="eastAsia"/>
        </w:rPr>
        <w:t>函数式编程中引入多态类型，可以避免写很多多余的代码，同时便于维护。因为不需要对每一种类型都编写一个对应的函数，只需要利用多态类型，在实际匹配时将</w:t>
      </w:r>
      <w:r>
        <w:rPr>
          <w:rFonts w:hint="eastAsia"/>
        </w:rPr>
        <w:lastRenderedPageBreak/>
        <w:t>多态类型实例化为所需的数据类型即可，需要维护的函数也就只有一个，不需要过多考虑类型问题。</w:t>
      </w:r>
    </w:p>
    <w:p w14:paraId="37A39F43" w14:textId="07C8BAF5" w:rsidR="006A4689" w:rsidRDefault="006C0F72" w:rsidP="006A4689">
      <w:pPr>
        <w:pStyle w:val="2"/>
        <w:tabs>
          <w:tab w:val="clear" w:pos="720"/>
          <w:tab w:val="left" w:pos="567"/>
        </w:tabs>
        <w:ind w:left="818" w:right="240" w:hanging="818"/>
      </w:pPr>
      <w:r>
        <w:rPr>
          <w:rFonts w:hint="eastAsia"/>
        </w:rPr>
        <w:t>高阶函数</w:t>
      </w:r>
    </w:p>
    <w:p w14:paraId="1B4BE401" w14:textId="77777777" w:rsidR="008D2F33" w:rsidRDefault="008D2F33" w:rsidP="008D2F33">
      <w:pPr>
        <w:pStyle w:val="a3"/>
        <w:ind w:firstLine="480"/>
      </w:pPr>
      <w:r>
        <w:rPr>
          <w:rFonts w:hint="eastAsia"/>
        </w:rPr>
        <w:t>高阶函数可以使用另一个函数作为其输入参数，也可以返回一个函数。如果说上一节中的多态特性是为了简化多个类型的相同操作，那么高阶函数特性则是简化了多个参数的函数操作，也简化了同类型批量数据的不同函数操作。</w:t>
      </w:r>
    </w:p>
    <w:p w14:paraId="4976B196" w14:textId="77777777" w:rsidR="008D2F33" w:rsidRDefault="008D2F33" w:rsidP="008D2F33">
      <w:pPr>
        <w:pStyle w:val="a3"/>
        <w:ind w:firstLine="480"/>
      </w:pPr>
      <w:r>
        <w:rPr>
          <w:rFonts w:hint="eastAsia"/>
        </w:rPr>
        <w:t>具体来说，有了高阶函数之后，可以通过内部的一个函数把所有的参数处理完之后得到一个中间结果，再把这个中间结果作为变量传递给上一级函数。比如需要对一个整型列表中的全部元素进行递增、翻倍和平方这三种不同的操作，可以使用下面三个单独的函数：</w:t>
      </w:r>
    </w:p>
    <w:p w14:paraId="69879C4F" w14:textId="77777777" w:rsidR="008D2F33" w:rsidRDefault="008D2F33" w:rsidP="008D2F33">
      <w:pPr>
        <w:pStyle w:val="a3"/>
        <w:shd w:val="clear" w:color="auto" w:fill="D9D9D9"/>
        <w:ind w:firstLine="480"/>
      </w:pPr>
      <w:r>
        <w:t xml:space="preserve">(* </w:t>
      </w:r>
      <w:proofErr w:type="spellStart"/>
      <w:r>
        <w:t>add</w:t>
      </w:r>
      <w:r>
        <w:rPr>
          <w:rFonts w:hint="eastAsia"/>
        </w:rPr>
        <w:t>List</w:t>
      </w:r>
      <w:proofErr w:type="spellEnd"/>
      <w:r>
        <w:t xml:space="preserve">: int </w:t>
      </w:r>
      <w:r>
        <w:rPr>
          <w:rFonts w:hint="eastAsia"/>
        </w:rPr>
        <w:t>list</w:t>
      </w:r>
      <w:r>
        <w:t xml:space="preserve">-&gt;int </w:t>
      </w:r>
      <w:r>
        <w:rPr>
          <w:rFonts w:hint="eastAsia"/>
        </w:rPr>
        <w:t>list</w:t>
      </w:r>
      <w:r>
        <w:t xml:space="preserve"> *)</w:t>
      </w:r>
    </w:p>
    <w:p w14:paraId="12847438" w14:textId="77777777" w:rsidR="008D2F33" w:rsidRDefault="008D2F33" w:rsidP="008D2F33">
      <w:pPr>
        <w:pStyle w:val="a3"/>
        <w:shd w:val="clear" w:color="auto" w:fill="D9D9D9"/>
        <w:ind w:firstLine="480"/>
      </w:pPr>
      <w:r>
        <w:t xml:space="preserve">fun </w:t>
      </w:r>
      <w:proofErr w:type="spellStart"/>
      <w:r>
        <w:t>add</w:t>
      </w:r>
      <w:r>
        <w:rPr>
          <w:rFonts w:hint="eastAsia"/>
        </w:rPr>
        <w:t>List</w:t>
      </w:r>
      <w:proofErr w:type="spellEnd"/>
      <w:r>
        <w:t xml:space="preserve"> [ ] = [ ]</w:t>
      </w:r>
    </w:p>
    <w:p w14:paraId="7E6B42EF" w14:textId="77777777" w:rsidR="008D2F33" w:rsidRDefault="008D2F33" w:rsidP="008D2F33">
      <w:pPr>
        <w:pStyle w:val="a3"/>
        <w:shd w:val="clear" w:color="auto" w:fill="D9D9D9"/>
        <w:ind w:firstLineChars="400" w:firstLine="960"/>
      </w:pPr>
      <w:r>
        <w:t xml:space="preserve">| </w:t>
      </w:r>
      <w:proofErr w:type="spellStart"/>
      <w:r>
        <w:t>addList</w:t>
      </w:r>
      <w:proofErr w:type="spellEnd"/>
      <w:r>
        <w:t xml:space="preserve"> (x::L) = (x+1) :: </w:t>
      </w:r>
      <w:proofErr w:type="spellStart"/>
      <w:r>
        <w:t>addList</w:t>
      </w:r>
      <w:proofErr w:type="spellEnd"/>
      <w:r>
        <w:t xml:space="preserve"> L;</w:t>
      </w:r>
    </w:p>
    <w:p w14:paraId="73F3CCAC" w14:textId="77777777" w:rsidR="008D2F33" w:rsidRDefault="008D2F33" w:rsidP="008D2F33">
      <w:pPr>
        <w:pStyle w:val="a3"/>
        <w:shd w:val="clear" w:color="auto" w:fill="D9D9D9"/>
        <w:ind w:firstLineChars="175"/>
        <w:rPr>
          <w:rFonts w:hint="eastAsia"/>
        </w:rPr>
      </w:pPr>
    </w:p>
    <w:p w14:paraId="6AFFDA71" w14:textId="77777777" w:rsidR="008D2F33" w:rsidRDefault="008D2F33" w:rsidP="008D2F33">
      <w:pPr>
        <w:pStyle w:val="a3"/>
        <w:shd w:val="clear" w:color="auto" w:fill="D9D9D9"/>
        <w:ind w:firstLine="480"/>
      </w:pPr>
      <w:r>
        <w:t xml:space="preserve">(* </w:t>
      </w:r>
      <w:proofErr w:type="spellStart"/>
      <w:r>
        <w:t>double</w:t>
      </w:r>
      <w:r>
        <w:rPr>
          <w:rFonts w:hint="eastAsia"/>
        </w:rPr>
        <w:t>List</w:t>
      </w:r>
      <w:proofErr w:type="spellEnd"/>
      <w:r>
        <w:t xml:space="preserve">: int </w:t>
      </w:r>
      <w:r>
        <w:rPr>
          <w:rFonts w:hint="eastAsia"/>
        </w:rPr>
        <w:t>list</w:t>
      </w:r>
      <w:r>
        <w:t xml:space="preserve">-&gt;int </w:t>
      </w:r>
      <w:r>
        <w:rPr>
          <w:rFonts w:hint="eastAsia"/>
        </w:rPr>
        <w:t>list</w:t>
      </w:r>
      <w:r>
        <w:t xml:space="preserve"> *)</w:t>
      </w:r>
    </w:p>
    <w:p w14:paraId="746C19E8" w14:textId="77777777" w:rsidR="008D2F33" w:rsidRDefault="008D2F33" w:rsidP="008D2F33">
      <w:pPr>
        <w:pStyle w:val="a3"/>
        <w:shd w:val="clear" w:color="auto" w:fill="D9D9D9"/>
        <w:ind w:firstLine="480"/>
      </w:pPr>
      <w:r>
        <w:t xml:space="preserve">fun </w:t>
      </w:r>
      <w:proofErr w:type="spellStart"/>
      <w:r>
        <w:t>double</w:t>
      </w:r>
      <w:r>
        <w:rPr>
          <w:rFonts w:hint="eastAsia"/>
        </w:rPr>
        <w:t>List</w:t>
      </w:r>
      <w:proofErr w:type="spellEnd"/>
      <w:r>
        <w:t xml:space="preserve"> [ ] = [ ]</w:t>
      </w:r>
    </w:p>
    <w:p w14:paraId="722AD908" w14:textId="77777777" w:rsidR="008D2F33" w:rsidRDefault="008D2F33" w:rsidP="008D2F33">
      <w:pPr>
        <w:pStyle w:val="a3"/>
        <w:shd w:val="clear" w:color="auto" w:fill="D9D9D9"/>
        <w:ind w:firstLineChars="400" w:firstLine="960"/>
      </w:pPr>
      <w:r>
        <w:t xml:space="preserve">| </w:t>
      </w:r>
      <w:proofErr w:type="spellStart"/>
      <w:r>
        <w:t>double</w:t>
      </w:r>
      <w:r>
        <w:rPr>
          <w:rFonts w:hint="eastAsia"/>
        </w:rPr>
        <w:t>List</w:t>
      </w:r>
      <w:proofErr w:type="spellEnd"/>
      <w:r>
        <w:t xml:space="preserve"> (x::L) = (x*2) :: </w:t>
      </w:r>
      <w:proofErr w:type="spellStart"/>
      <w:r>
        <w:t>double</w:t>
      </w:r>
      <w:r>
        <w:rPr>
          <w:rFonts w:hint="eastAsia"/>
        </w:rPr>
        <w:t>List</w:t>
      </w:r>
      <w:proofErr w:type="spellEnd"/>
      <w:r>
        <w:t xml:space="preserve"> L;</w:t>
      </w:r>
    </w:p>
    <w:p w14:paraId="70D4FC91" w14:textId="77777777" w:rsidR="008D2F33" w:rsidRPr="00DF2F47" w:rsidRDefault="008D2F33" w:rsidP="008D2F33">
      <w:pPr>
        <w:pStyle w:val="a3"/>
        <w:shd w:val="clear" w:color="auto" w:fill="D9D9D9"/>
        <w:ind w:firstLineChars="175"/>
      </w:pPr>
    </w:p>
    <w:p w14:paraId="35EA3FD6" w14:textId="77777777" w:rsidR="008D2F33" w:rsidRDefault="008D2F33" w:rsidP="008D2F33">
      <w:pPr>
        <w:pStyle w:val="a3"/>
        <w:shd w:val="clear" w:color="auto" w:fill="D9D9D9"/>
        <w:ind w:firstLine="480"/>
      </w:pPr>
      <w:r>
        <w:t xml:space="preserve">(* </w:t>
      </w:r>
      <w:proofErr w:type="spellStart"/>
      <w:r>
        <w:t>sq</w:t>
      </w:r>
      <w:r>
        <w:rPr>
          <w:rFonts w:hint="eastAsia"/>
        </w:rPr>
        <w:t>List</w:t>
      </w:r>
      <w:proofErr w:type="spellEnd"/>
      <w:r>
        <w:t xml:space="preserve">: int </w:t>
      </w:r>
      <w:r>
        <w:rPr>
          <w:rFonts w:hint="eastAsia"/>
        </w:rPr>
        <w:t>list</w:t>
      </w:r>
      <w:r>
        <w:t xml:space="preserve">-&gt;int </w:t>
      </w:r>
      <w:r>
        <w:rPr>
          <w:rFonts w:hint="eastAsia"/>
        </w:rPr>
        <w:t>list</w:t>
      </w:r>
      <w:r>
        <w:t xml:space="preserve"> *)</w:t>
      </w:r>
    </w:p>
    <w:p w14:paraId="769FC3A4" w14:textId="77777777" w:rsidR="008D2F33" w:rsidRDefault="008D2F33" w:rsidP="008D2F33">
      <w:pPr>
        <w:pStyle w:val="a3"/>
        <w:shd w:val="clear" w:color="auto" w:fill="D9D9D9"/>
        <w:ind w:firstLine="480"/>
      </w:pPr>
      <w:r>
        <w:t xml:space="preserve">fun </w:t>
      </w:r>
      <w:proofErr w:type="spellStart"/>
      <w:r>
        <w:t>sq</w:t>
      </w:r>
      <w:r>
        <w:rPr>
          <w:rFonts w:hint="eastAsia"/>
        </w:rPr>
        <w:t>List</w:t>
      </w:r>
      <w:proofErr w:type="spellEnd"/>
      <w:r>
        <w:t xml:space="preserve"> [ ] = [ ]</w:t>
      </w:r>
    </w:p>
    <w:p w14:paraId="6A214EAE" w14:textId="77777777" w:rsidR="008D2F33" w:rsidRPr="00DF2F47" w:rsidRDefault="008D2F33" w:rsidP="008D2F33">
      <w:pPr>
        <w:pStyle w:val="a3"/>
        <w:shd w:val="clear" w:color="auto" w:fill="D9D9D9"/>
        <w:ind w:firstLineChars="400" w:firstLine="960"/>
        <w:rPr>
          <w:rFonts w:hint="eastAsia"/>
        </w:rPr>
      </w:pPr>
      <w:r>
        <w:t xml:space="preserve">| </w:t>
      </w:r>
      <w:proofErr w:type="spellStart"/>
      <w:r>
        <w:t>sq</w:t>
      </w:r>
      <w:r>
        <w:rPr>
          <w:rFonts w:hint="eastAsia"/>
        </w:rPr>
        <w:t>List</w:t>
      </w:r>
      <w:proofErr w:type="spellEnd"/>
      <w:r>
        <w:t xml:space="preserve"> (x::L) = (x*x) :: </w:t>
      </w:r>
      <w:proofErr w:type="spellStart"/>
      <w:r>
        <w:t>sq</w:t>
      </w:r>
      <w:r>
        <w:rPr>
          <w:rFonts w:hint="eastAsia"/>
        </w:rPr>
        <w:t>List</w:t>
      </w:r>
      <w:proofErr w:type="spellEnd"/>
      <w:r>
        <w:t xml:space="preserve"> L;</w:t>
      </w:r>
    </w:p>
    <w:p w14:paraId="1AD45CD4" w14:textId="77777777" w:rsidR="008D2F33" w:rsidRDefault="008D2F33" w:rsidP="008D2F33">
      <w:pPr>
        <w:pStyle w:val="a3"/>
        <w:ind w:firstLine="480"/>
      </w:pPr>
      <w:r>
        <w:rPr>
          <w:rFonts w:hint="eastAsia"/>
        </w:rPr>
        <w:t>上例中的三个函数</w:t>
      </w:r>
      <w:proofErr w:type="spellStart"/>
      <w:r>
        <w:t>add</w:t>
      </w:r>
      <w:r>
        <w:rPr>
          <w:rFonts w:hint="eastAsia"/>
        </w:rPr>
        <w:t>List</w:t>
      </w:r>
      <w:proofErr w:type="spellEnd"/>
      <w:r>
        <w:rPr>
          <w:rFonts w:hint="eastAsia"/>
        </w:rPr>
        <w:t>、</w:t>
      </w:r>
      <w:proofErr w:type="spellStart"/>
      <w:r>
        <w:t>double</w:t>
      </w:r>
      <w:r>
        <w:rPr>
          <w:rFonts w:hint="eastAsia"/>
        </w:rPr>
        <w:t>List</w:t>
      </w:r>
      <w:proofErr w:type="spellEnd"/>
      <w:r>
        <w:rPr>
          <w:rFonts w:hint="eastAsia"/>
        </w:rPr>
        <w:t>、</w:t>
      </w:r>
      <w:proofErr w:type="spellStart"/>
      <w:r>
        <w:t>sq</w:t>
      </w:r>
      <w:r>
        <w:rPr>
          <w:rFonts w:hint="eastAsia"/>
        </w:rPr>
        <w:t>List</w:t>
      </w:r>
      <w:proofErr w:type="spellEnd"/>
      <w:r>
        <w:rPr>
          <w:rFonts w:hint="eastAsia"/>
        </w:rPr>
        <w:t>分别实现了对列表中所有元素的加</w:t>
      </w:r>
      <w:r>
        <w:rPr>
          <w:rFonts w:hint="eastAsia"/>
        </w:rPr>
        <w:t>1</w:t>
      </w:r>
      <w:r>
        <w:rPr>
          <w:rFonts w:hint="eastAsia"/>
        </w:rPr>
        <w:t>、乘</w:t>
      </w:r>
      <w:r>
        <w:rPr>
          <w:rFonts w:hint="eastAsia"/>
        </w:rPr>
        <w:t>2</w:t>
      </w:r>
      <w:r>
        <w:rPr>
          <w:rFonts w:hint="eastAsia"/>
        </w:rPr>
        <w:t>和平方操作。但是经过观察可以发现上述三个函数的结构都是类似的，都是对每个元素的操作，只是操作的类型不同。根据这个思想可以使用高阶函数的概念，把这个不同类型的操作抽象成对单个元素的函数</w:t>
      </w:r>
      <w:r>
        <w:rPr>
          <w:rFonts w:hint="eastAsia"/>
        </w:rPr>
        <w:t>f</w:t>
      </w:r>
      <w:r>
        <w:rPr>
          <w:rFonts w:hint="eastAsia"/>
        </w:rPr>
        <w:t>，把</w:t>
      </w:r>
      <w:r>
        <w:rPr>
          <w:rFonts w:hint="eastAsia"/>
        </w:rPr>
        <w:t>f</w:t>
      </w:r>
      <w:r>
        <w:rPr>
          <w:rFonts w:hint="eastAsia"/>
        </w:rPr>
        <w:t>作为参数传递到高阶函数中，对列表中的每一个元素都使用函数</w:t>
      </w:r>
      <w:r>
        <w:rPr>
          <w:rFonts w:hint="eastAsia"/>
        </w:rPr>
        <w:t>f</w:t>
      </w:r>
      <w:r>
        <w:rPr>
          <w:rFonts w:hint="eastAsia"/>
        </w:rPr>
        <w:t>进行映射，如下例中</w:t>
      </w:r>
      <w:proofErr w:type="spellStart"/>
      <w:r>
        <w:rPr>
          <w:rFonts w:hint="eastAsia"/>
        </w:rPr>
        <w:t>mapList</w:t>
      </w:r>
      <w:proofErr w:type="spellEnd"/>
      <w:r>
        <w:rPr>
          <w:rFonts w:hint="eastAsia"/>
        </w:rPr>
        <w:t>函数所示：</w:t>
      </w:r>
    </w:p>
    <w:p w14:paraId="5FF9EEE8" w14:textId="77777777" w:rsidR="008D2F33" w:rsidRDefault="008D2F33" w:rsidP="008D2F33">
      <w:pPr>
        <w:pStyle w:val="a3"/>
        <w:shd w:val="clear" w:color="auto" w:fill="D9D9D9"/>
        <w:ind w:firstLineChars="175"/>
      </w:pPr>
      <w:r>
        <w:t xml:space="preserve">(* </w:t>
      </w:r>
      <w:proofErr w:type="spellStart"/>
      <w:r>
        <w:t>mapList</w:t>
      </w:r>
      <w:proofErr w:type="spellEnd"/>
      <w:r>
        <w:t>: (('a-&gt;'b)*'a list)-&gt;'b list *)</w:t>
      </w:r>
    </w:p>
    <w:p w14:paraId="124F1579" w14:textId="77777777" w:rsidR="008D2F33" w:rsidRDefault="008D2F33" w:rsidP="008D2F33">
      <w:pPr>
        <w:pStyle w:val="a3"/>
        <w:shd w:val="clear" w:color="auto" w:fill="D9D9D9"/>
        <w:ind w:firstLineChars="175"/>
      </w:pPr>
      <w:r>
        <w:t xml:space="preserve">fun </w:t>
      </w:r>
      <w:proofErr w:type="spellStart"/>
      <w:r>
        <w:t>mapList</w:t>
      </w:r>
      <w:proofErr w:type="spellEnd"/>
      <w:r>
        <w:t>(f, [ ]) = [ ]</w:t>
      </w:r>
    </w:p>
    <w:p w14:paraId="7EF7789A" w14:textId="77777777" w:rsidR="008D2F33" w:rsidRDefault="008D2F33" w:rsidP="008D2F33">
      <w:pPr>
        <w:pStyle w:val="a3"/>
        <w:shd w:val="clear" w:color="auto" w:fill="D9D9D9"/>
        <w:ind w:firstLineChars="400" w:firstLine="960"/>
        <w:rPr>
          <w:rFonts w:hint="eastAsia"/>
        </w:rPr>
      </w:pPr>
      <w:r>
        <w:t xml:space="preserve">| </w:t>
      </w:r>
      <w:proofErr w:type="spellStart"/>
      <w:r>
        <w:t>mapList</w:t>
      </w:r>
      <w:proofErr w:type="spellEnd"/>
      <w:r>
        <w:t>(f, x::L) = (f x)::</w:t>
      </w:r>
      <w:proofErr w:type="spellStart"/>
      <w:r>
        <w:t>mapList</w:t>
      </w:r>
      <w:proofErr w:type="spellEnd"/>
      <w:r>
        <w:t>(f, L);</w:t>
      </w:r>
    </w:p>
    <w:p w14:paraId="1BB2BB01" w14:textId="76DAAE3E" w:rsidR="006C0F72" w:rsidRPr="006C0F72" w:rsidRDefault="008D2F33" w:rsidP="008D2F33">
      <w:pPr>
        <w:pStyle w:val="a3"/>
        <w:ind w:firstLine="480"/>
        <w:rPr>
          <w:rFonts w:hint="eastAsia"/>
        </w:rPr>
      </w:pPr>
      <w:r>
        <w:rPr>
          <w:rFonts w:hint="eastAsia"/>
        </w:rPr>
        <w:lastRenderedPageBreak/>
        <w:t>有了</w:t>
      </w:r>
      <w:proofErr w:type="spellStart"/>
      <w:r>
        <w:rPr>
          <w:rFonts w:hint="eastAsia"/>
        </w:rPr>
        <w:t>mapList</w:t>
      </w:r>
      <w:proofErr w:type="spellEnd"/>
      <w:r>
        <w:rPr>
          <w:rFonts w:hint="eastAsia"/>
        </w:rPr>
        <w:t>这个高阶函数之后，只需要实现</w:t>
      </w:r>
      <w:r>
        <w:rPr>
          <w:rFonts w:hint="eastAsia"/>
        </w:rPr>
        <w:t>i</w:t>
      </w:r>
      <w:r>
        <w:t>nt-&gt;int</w:t>
      </w:r>
      <w:r>
        <w:rPr>
          <w:rFonts w:hint="eastAsia"/>
        </w:rPr>
        <w:t>类型的加</w:t>
      </w:r>
      <w:r>
        <w:rPr>
          <w:rFonts w:hint="eastAsia"/>
        </w:rPr>
        <w:t>1</w:t>
      </w:r>
      <w:r>
        <w:rPr>
          <w:rFonts w:hint="eastAsia"/>
        </w:rPr>
        <w:t>、乘</w:t>
      </w:r>
      <w:r>
        <w:rPr>
          <w:rFonts w:hint="eastAsia"/>
        </w:rPr>
        <w:t>2</w:t>
      </w:r>
      <w:r>
        <w:rPr>
          <w:rFonts w:hint="eastAsia"/>
        </w:rPr>
        <w:t>和平方函数，然后再将对应的函数作为参数送入</w:t>
      </w:r>
      <w:proofErr w:type="spellStart"/>
      <w:r>
        <w:rPr>
          <w:rFonts w:hint="eastAsia"/>
        </w:rPr>
        <w:t>mapList</w:t>
      </w:r>
      <w:proofErr w:type="spellEnd"/>
      <w:r>
        <w:rPr>
          <w:rFonts w:hint="eastAsia"/>
        </w:rPr>
        <w:t>函数中，对抽象的函数</w:t>
      </w:r>
      <w:r>
        <w:rPr>
          <w:rFonts w:hint="eastAsia"/>
        </w:rPr>
        <w:t>f</w:t>
      </w:r>
      <w:r>
        <w:rPr>
          <w:rFonts w:hint="eastAsia"/>
        </w:rPr>
        <w:t>进行具体化，就可以灵活实现对列表中所有元素进行同一操作。</w:t>
      </w:r>
    </w:p>
    <w:p w14:paraId="5C6D5A3C" w14:textId="37D53AF1" w:rsidR="006A4689" w:rsidRDefault="006C0F72" w:rsidP="006A4689">
      <w:pPr>
        <w:pStyle w:val="2"/>
        <w:tabs>
          <w:tab w:val="clear" w:pos="720"/>
          <w:tab w:val="left" w:pos="567"/>
        </w:tabs>
        <w:ind w:left="818" w:right="240" w:hanging="818"/>
      </w:pPr>
      <w:r>
        <w:rPr>
          <w:rFonts w:hint="eastAsia"/>
        </w:rPr>
        <w:t>柯里化</w:t>
      </w:r>
    </w:p>
    <w:p w14:paraId="4A5FA465" w14:textId="77777777" w:rsidR="008D2F33" w:rsidRDefault="008D2F33" w:rsidP="008D2F33">
      <w:pPr>
        <w:pStyle w:val="a3"/>
        <w:ind w:rightChars="11" w:right="26" w:firstLine="480"/>
      </w:pPr>
      <w:r>
        <w:rPr>
          <w:rFonts w:hint="eastAsia"/>
        </w:rPr>
        <w:t>当一个函数面临接收的参数数量不止一个时，对多个参数有两种处理方法，一种是把多个参数当成一个元组，第二种则是接收第一个参数，然后随即返回一个函数，这个函数可以接收第二个参数，以此类推直到所有参数被接收。第二种方式的函数就是柯里函数，柯里化也就是把接收多参数的函数转变为接收单一参数（第一个参数），并返回一个能够接收后续参数的函数的技术。</w:t>
      </w:r>
    </w:p>
    <w:p w14:paraId="523284B1" w14:textId="77777777" w:rsidR="008D2F33" w:rsidRDefault="008D2F33" w:rsidP="008D2F33">
      <w:pPr>
        <w:pStyle w:val="a3"/>
        <w:ind w:rightChars="11" w:right="26" w:firstLine="480"/>
      </w:pPr>
      <w:r>
        <w:rPr>
          <w:rFonts w:hint="eastAsia"/>
        </w:rPr>
        <w:t>举例而言，一个</w:t>
      </w:r>
      <w:r>
        <w:rPr>
          <w:rFonts w:hint="eastAsia"/>
        </w:rPr>
        <w:t>2</w:t>
      </w:r>
      <w:r>
        <w:rPr>
          <w:rFonts w:hint="eastAsia"/>
        </w:rPr>
        <w:t>参数的函数使用第一种方式进行处理时定义为</w:t>
      </w:r>
      <w:r>
        <w:rPr>
          <w:rFonts w:hint="eastAsia"/>
        </w:rPr>
        <w:t>(</w:t>
      </w:r>
      <w:r>
        <w:t xml:space="preserve">a * b) -&gt; </w:t>
      </w:r>
      <w:r>
        <w:rPr>
          <w:rFonts w:hint="eastAsia"/>
        </w:rPr>
        <w:t>t</w:t>
      </w:r>
      <w:r>
        <w:rPr>
          <w:rFonts w:hint="eastAsia"/>
        </w:rPr>
        <w:t>类型，它是一个作用于元组的单参数函数。而使用第二种方式进行处理时则定义为</w:t>
      </w:r>
      <w:r>
        <w:t>a -&gt; (b -&gt; t)</w:t>
      </w:r>
      <w:r>
        <w:rPr>
          <w:rFonts w:hint="eastAsia"/>
        </w:rPr>
        <w:t>，它是一个柯里函数，其接收第一个参数</w:t>
      </w:r>
      <w:r>
        <w:rPr>
          <w:rFonts w:hint="eastAsia"/>
        </w:rPr>
        <w:t>a</w:t>
      </w:r>
      <w:r>
        <w:rPr>
          <w:rFonts w:hint="eastAsia"/>
        </w:rPr>
        <w:t>，返回一个能够接收参数</w:t>
      </w:r>
      <w:r>
        <w:rPr>
          <w:rFonts w:hint="eastAsia"/>
        </w:rPr>
        <w:t>b</w:t>
      </w:r>
      <w:r>
        <w:rPr>
          <w:rFonts w:hint="eastAsia"/>
        </w:rPr>
        <w:t>的函数。</w:t>
      </w:r>
    </w:p>
    <w:p w14:paraId="77195782" w14:textId="77777777" w:rsidR="008D2F33" w:rsidRDefault="008D2F33" w:rsidP="008D2F33">
      <w:pPr>
        <w:pStyle w:val="a3"/>
        <w:ind w:rightChars="11" w:right="26" w:firstLine="480"/>
        <w:rPr>
          <w:rFonts w:hint="eastAsia"/>
        </w:rPr>
      </w:pPr>
      <w:r>
        <w:rPr>
          <w:rFonts w:hint="eastAsia"/>
        </w:rPr>
        <w:t>下面是一个代码示例：</w:t>
      </w:r>
    </w:p>
    <w:p w14:paraId="223F14EF" w14:textId="77777777" w:rsidR="008D2F33" w:rsidRDefault="008D2F33" w:rsidP="008D2F33">
      <w:pPr>
        <w:pStyle w:val="a3"/>
        <w:shd w:val="clear" w:color="auto" w:fill="D9D9D9"/>
        <w:ind w:firstLineChars="175"/>
      </w:pPr>
      <w:r>
        <w:t xml:space="preserve">(* </w:t>
      </w:r>
      <w:proofErr w:type="spellStart"/>
      <w:r>
        <w:t>toBase</w:t>
      </w:r>
      <w:proofErr w:type="spellEnd"/>
      <w:r>
        <w:t>: int -&gt; int -&gt; int list *)</w:t>
      </w:r>
    </w:p>
    <w:p w14:paraId="6912CE4B" w14:textId="77777777" w:rsidR="008D2F33" w:rsidRDefault="008D2F33" w:rsidP="008D2F33">
      <w:pPr>
        <w:pStyle w:val="a3"/>
        <w:shd w:val="clear" w:color="auto" w:fill="D9D9D9"/>
        <w:ind w:firstLineChars="175"/>
        <w:rPr>
          <w:rFonts w:hint="eastAsia"/>
        </w:rPr>
      </w:pPr>
      <w:r>
        <w:rPr>
          <w:rFonts w:hint="eastAsia"/>
        </w:rPr>
        <w:t>(* REQUIRE: n</w:t>
      </w:r>
      <w:r>
        <w:rPr>
          <w:rFonts w:hint="eastAsia"/>
        </w:rPr>
        <w:t>为</w:t>
      </w:r>
      <w:r>
        <w:rPr>
          <w:rFonts w:hint="eastAsia"/>
        </w:rPr>
        <w:t>10</w:t>
      </w:r>
      <w:r>
        <w:rPr>
          <w:rFonts w:hint="eastAsia"/>
        </w:rPr>
        <w:t>进制，且</w:t>
      </w:r>
      <w:r>
        <w:rPr>
          <w:rFonts w:hint="eastAsia"/>
        </w:rPr>
        <w:t>n&gt;=0,b&gt;1 *)</w:t>
      </w:r>
    </w:p>
    <w:p w14:paraId="1180F94D" w14:textId="77777777" w:rsidR="008D2F33" w:rsidRDefault="008D2F33" w:rsidP="008D2F33">
      <w:pPr>
        <w:pStyle w:val="a3"/>
        <w:shd w:val="clear" w:color="auto" w:fill="D9D9D9"/>
        <w:ind w:firstLineChars="175"/>
        <w:rPr>
          <w:rFonts w:hint="eastAsia"/>
        </w:rPr>
      </w:pPr>
      <w:r>
        <w:rPr>
          <w:rFonts w:hint="eastAsia"/>
        </w:rPr>
        <w:t xml:space="preserve">(* ENSURE: </w:t>
      </w:r>
      <w:proofErr w:type="spellStart"/>
      <w:r>
        <w:rPr>
          <w:rFonts w:hint="eastAsia"/>
        </w:rPr>
        <w:t>toBase</w:t>
      </w:r>
      <w:proofErr w:type="spellEnd"/>
      <w:r>
        <w:rPr>
          <w:rFonts w:hint="eastAsia"/>
        </w:rPr>
        <w:t xml:space="preserve"> b n </w:t>
      </w:r>
      <w:r>
        <w:rPr>
          <w:rFonts w:hint="eastAsia"/>
        </w:rPr>
        <w:t>将十进制数</w:t>
      </w:r>
      <w:r>
        <w:rPr>
          <w:rFonts w:hint="eastAsia"/>
        </w:rPr>
        <w:t>n</w:t>
      </w:r>
      <w:r>
        <w:rPr>
          <w:rFonts w:hint="eastAsia"/>
        </w:rPr>
        <w:t>转换为</w:t>
      </w:r>
      <w:r>
        <w:rPr>
          <w:rFonts w:hint="eastAsia"/>
        </w:rPr>
        <w:t>b</w:t>
      </w:r>
      <w:r>
        <w:rPr>
          <w:rFonts w:hint="eastAsia"/>
        </w:rPr>
        <w:t>进制数的</w:t>
      </w:r>
      <w:r>
        <w:rPr>
          <w:rFonts w:hint="eastAsia"/>
        </w:rPr>
        <w:t>int list</w:t>
      </w:r>
      <w:r>
        <w:rPr>
          <w:rFonts w:hint="eastAsia"/>
        </w:rPr>
        <w:t>形式</w:t>
      </w:r>
      <w:r>
        <w:rPr>
          <w:rFonts w:hint="eastAsia"/>
        </w:rPr>
        <w:t xml:space="preserve"> *)</w:t>
      </w:r>
    </w:p>
    <w:p w14:paraId="1BE8C196" w14:textId="77777777" w:rsidR="008D2F33" w:rsidRDefault="008D2F33" w:rsidP="008D2F33">
      <w:pPr>
        <w:pStyle w:val="a3"/>
        <w:shd w:val="clear" w:color="auto" w:fill="D9D9D9"/>
        <w:ind w:firstLineChars="175"/>
      </w:pPr>
      <w:r>
        <w:t xml:space="preserve">fun </w:t>
      </w:r>
      <w:proofErr w:type="spellStart"/>
      <w:r>
        <w:t>toBase</w:t>
      </w:r>
      <w:proofErr w:type="spellEnd"/>
      <w:r>
        <w:t xml:space="preserve"> b 0 = []</w:t>
      </w:r>
    </w:p>
    <w:p w14:paraId="4B575D53" w14:textId="77777777" w:rsidR="008D2F33" w:rsidRDefault="008D2F33" w:rsidP="008D2F33">
      <w:pPr>
        <w:pStyle w:val="a3"/>
        <w:shd w:val="clear" w:color="auto" w:fill="D9D9D9"/>
        <w:ind w:firstLineChars="175"/>
      </w:pPr>
      <w:r>
        <w:t xml:space="preserve">    | </w:t>
      </w:r>
      <w:proofErr w:type="spellStart"/>
      <w:r>
        <w:t>toBase</w:t>
      </w:r>
      <w:proofErr w:type="spellEnd"/>
      <w:r>
        <w:t xml:space="preserve"> b n =</w:t>
      </w:r>
    </w:p>
    <w:p w14:paraId="71A41E14" w14:textId="77777777" w:rsidR="008D2F33" w:rsidRDefault="008D2F33" w:rsidP="008D2F33">
      <w:pPr>
        <w:pStyle w:val="a3"/>
        <w:shd w:val="clear" w:color="auto" w:fill="D9D9D9"/>
        <w:ind w:firstLineChars="175"/>
      </w:pPr>
      <w:r>
        <w:t xml:space="preserve">        let</w:t>
      </w:r>
    </w:p>
    <w:p w14:paraId="4022D8CE" w14:textId="77777777" w:rsidR="008D2F33" w:rsidRDefault="008D2F33" w:rsidP="008D2F33">
      <w:pPr>
        <w:pStyle w:val="a3"/>
        <w:shd w:val="clear" w:color="auto" w:fill="D9D9D9"/>
        <w:ind w:firstLineChars="175"/>
      </w:pPr>
      <w:r>
        <w:t xml:space="preserve">            </w:t>
      </w:r>
      <w:proofErr w:type="spellStart"/>
      <w:r>
        <w:t>val</w:t>
      </w:r>
      <w:proofErr w:type="spellEnd"/>
      <w:r>
        <w:t xml:space="preserve"> (</w:t>
      </w:r>
      <w:proofErr w:type="spellStart"/>
      <w:r>
        <w:t>r,q</w:t>
      </w:r>
      <w:proofErr w:type="spellEnd"/>
      <w:r>
        <w:t>) = (n mod b, n div b)</w:t>
      </w:r>
    </w:p>
    <w:p w14:paraId="13E43446" w14:textId="77777777" w:rsidR="008D2F33" w:rsidRDefault="008D2F33" w:rsidP="008D2F33">
      <w:pPr>
        <w:pStyle w:val="a3"/>
        <w:shd w:val="clear" w:color="auto" w:fill="D9D9D9"/>
        <w:ind w:firstLineChars="175"/>
      </w:pPr>
      <w:r>
        <w:t xml:space="preserve">        in</w:t>
      </w:r>
    </w:p>
    <w:p w14:paraId="34B62850" w14:textId="77777777" w:rsidR="008D2F33" w:rsidRDefault="008D2F33" w:rsidP="008D2F33">
      <w:pPr>
        <w:pStyle w:val="a3"/>
        <w:shd w:val="clear" w:color="auto" w:fill="D9D9D9"/>
        <w:ind w:firstLineChars="175"/>
      </w:pPr>
      <w:r>
        <w:t xml:space="preserve">            r::(toBase b q)</w:t>
      </w:r>
    </w:p>
    <w:p w14:paraId="4B355875" w14:textId="77777777" w:rsidR="008D2F33" w:rsidRDefault="008D2F33" w:rsidP="008D2F33">
      <w:pPr>
        <w:pStyle w:val="a3"/>
        <w:shd w:val="clear" w:color="auto" w:fill="D9D9D9"/>
        <w:ind w:firstLineChars="175"/>
        <w:rPr>
          <w:rFonts w:hint="eastAsia"/>
        </w:rPr>
      </w:pPr>
      <w:r>
        <w:t xml:space="preserve">        end;</w:t>
      </w:r>
    </w:p>
    <w:p w14:paraId="588F60B6" w14:textId="77777777" w:rsidR="008D2F33" w:rsidRDefault="008D2F33" w:rsidP="008D2F33">
      <w:pPr>
        <w:pStyle w:val="a3"/>
        <w:ind w:rightChars="11" w:right="26" w:firstLine="480"/>
      </w:pPr>
      <w:r>
        <w:rPr>
          <w:rFonts w:hint="eastAsia"/>
        </w:rPr>
        <w:t>在这个例子中</w:t>
      </w:r>
      <w:proofErr w:type="spellStart"/>
      <w:r>
        <w:rPr>
          <w:rFonts w:hint="eastAsia"/>
        </w:rPr>
        <w:t>toBase</w:t>
      </w:r>
      <w:proofErr w:type="spellEnd"/>
      <w:r>
        <w:rPr>
          <w:rFonts w:hint="eastAsia"/>
        </w:rPr>
        <w:t>函数接受一个参数</w:t>
      </w:r>
      <w:r>
        <w:rPr>
          <w:rFonts w:hint="eastAsia"/>
        </w:rPr>
        <w:t>b</w:t>
      </w:r>
      <w:r>
        <w:rPr>
          <w:rFonts w:hint="eastAsia"/>
        </w:rPr>
        <w:t>，返回一个接收参数</w:t>
      </w:r>
      <w:r>
        <w:rPr>
          <w:rFonts w:hint="eastAsia"/>
        </w:rPr>
        <w:t>n</w:t>
      </w:r>
      <w:r>
        <w:rPr>
          <w:rFonts w:hint="eastAsia"/>
        </w:rPr>
        <w:t>并将十进制数</w:t>
      </w:r>
      <w:r>
        <w:rPr>
          <w:rFonts w:hint="eastAsia"/>
        </w:rPr>
        <w:t>n</w:t>
      </w:r>
      <w:r>
        <w:rPr>
          <w:rFonts w:hint="eastAsia"/>
        </w:rPr>
        <w:t>转换为</w:t>
      </w:r>
      <w:r>
        <w:rPr>
          <w:rFonts w:hint="eastAsia"/>
        </w:rPr>
        <w:t>b</w:t>
      </w:r>
      <w:r>
        <w:rPr>
          <w:rFonts w:hint="eastAsia"/>
        </w:rPr>
        <w:t>进制数的</w:t>
      </w:r>
      <w:r>
        <w:rPr>
          <w:rFonts w:hint="eastAsia"/>
        </w:rPr>
        <w:t>int</w:t>
      </w:r>
      <w:r>
        <w:t xml:space="preserve"> </w:t>
      </w:r>
      <w:r>
        <w:rPr>
          <w:rFonts w:hint="eastAsia"/>
        </w:rPr>
        <w:t>list</w:t>
      </w:r>
      <w:r>
        <w:rPr>
          <w:rFonts w:hint="eastAsia"/>
        </w:rPr>
        <w:t>形式的函数。</w:t>
      </w:r>
    </w:p>
    <w:p w14:paraId="6A2BA0B6" w14:textId="0F7E08A7" w:rsidR="006A4689" w:rsidRDefault="008D2F33" w:rsidP="008D2F33">
      <w:pPr>
        <w:pStyle w:val="a3"/>
        <w:ind w:rightChars="11" w:right="26" w:firstLine="480"/>
        <w:rPr>
          <w:color w:val="FF0000"/>
        </w:rPr>
      </w:pPr>
      <w:r>
        <w:rPr>
          <w:rFonts w:hint="eastAsia"/>
        </w:rPr>
        <w:t>函数的柯里化有以下优点：首先可以提高函数的适用范围，其次由于是逐个接收参数逐个累积，最后才进行执行，具有延迟执行的特性，最后可以提前把易变因素确定下来，减少了后续生成函数的复杂程度，易于理解和设计函数。</w:t>
      </w:r>
    </w:p>
    <w:p w14:paraId="26C15C0E" w14:textId="3E21AE15" w:rsidR="006A4689" w:rsidRDefault="006C0F72" w:rsidP="006A4689">
      <w:pPr>
        <w:pStyle w:val="2"/>
        <w:tabs>
          <w:tab w:val="clear" w:pos="720"/>
          <w:tab w:val="left" w:pos="567"/>
        </w:tabs>
        <w:ind w:left="818" w:right="240" w:hanging="818"/>
      </w:pPr>
      <w:r>
        <w:rPr>
          <w:rFonts w:hint="eastAsia"/>
        </w:rPr>
        <w:lastRenderedPageBreak/>
        <w:t>无副作用</w:t>
      </w:r>
    </w:p>
    <w:p w14:paraId="62F55B2D" w14:textId="066E9D36" w:rsidR="006A4689" w:rsidRPr="00E56EAC" w:rsidRDefault="008D2F33" w:rsidP="008D2F33">
      <w:pPr>
        <w:pStyle w:val="a3"/>
        <w:ind w:firstLine="480"/>
        <w:rPr>
          <w:rFonts w:hint="eastAsia"/>
        </w:rPr>
      </w:pPr>
      <w:r>
        <w:rPr>
          <w:rFonts w:hint="eastAsia"/>
        </w:rPr>
        <w:t>副作用指的是函数内部和外部进行互动，产生了运算之外的其他结果。比如说，在函数内部修改了全局变量的值。副作用在命令式</w:t>
      </w:r>
    </w:p>
    <w:p w14:paraId="79B7C23C" w14:textId="77AB8DAB" w:rsidR="006A4689" w:rsidRDefault="006C0F72" w:rsidP="006A4689">
      <w:pPr>
        <w:pStyle w:val="2"/>
        <w:tabs>
          <w:tab w:val="clear" w:pos="720"/>
          <w:tab w:val="left" w:pos="567"/>
        </w:tabs>
        <w:ind w:left="818" w:right="240" w:hanging="818"/>
      </w:pPr>
      <w:r>
        <w:rPr>
          <w:rFonts w:hint="eastAsia"/>
        </w:rPr>
        <w:t>引用透明</w:t>
      </w:r>
    </w:p>
    <w:p w14:paraId="289E3AFC" w14:textId="6CFC3844" w:rsidR="006A4689" w:rsidRPr="00186A26" w:rsidRDefault="006A4689" w:rsidP="0043626F">
      <w:pPr>
        <w:pStyle w:val="a3"/>
        <w:ind w:rightChars="11" w:right="26" w:firstLine="480"/>
        <w:rPr>
          <w:rFonts w:hint="eastAsia"/>
        </w:rPr>
      </w:pPr>
    </w:p>
    <w:p w14:paraId="0078DBD6" w14:textId="1225082B" w:rsidR="006C0F72" w:rsidRDefault="006C0F72" w:rsidP="006A4689">
      <w:pPr>
        <w:pStyle w:val="a3"/>
        <w:ind w:firstLine="480"/>
      </w:pPr>
    </w:p>
    <w:p w14:paraId="31B71976" w14:textId="51B4011C" w:rsidR="006C0F72" w:rsidRDefault="006C0F72" w:rsidP="006C0F72">
      <w:pPr>
        <w:pStyle w:val="2"/>
        <w:tabs>
          <w:tab w:val="clear" w:pos="720"/>
          <w:tab w:val="left" w:pos="567"/>
        </w:tabs>
        <w:ind w:left="818" w:right="240" w:hanging="818"/>
      </w:pPr>
      <w:r>
        <w:rPr>
          <w:rFonts w:hint="eastAsia"/>
        </w:rPr>
        <w:t>递归</w:t>
      </w:r>
    </w:p>
    <w:p w14:paraId="019B6199" w14:textId="77777777" w:rsidR="006C0F72" w:rsidRPr="006C0F72" w:rsidRDefault="006C0F72" w:rsidP="006C0F72">
      <w:pPr>
        <w:pStyle w:val="a3"/>
        <w:ind w:firstLine="480"/>
        <w:rPr>
          <w:rFonts w:hint="eastAsia"/>
        </w:rPr>
      </w:pPr>
    </w:p>
    <w:p w14:paraId="796D2B0F" w14:textId="77777777" w:rsidR="00EB1C29" w:rsidRPr="00EB1C29" w:rsidRDefault="00EB1C29" w:rsidP="00EB1C29">
      <w:pPr>
        <w:pStyle w:val="a3"/>
        <w:ind w:firstLine="480"/>
      </w:pPr>
    </w:p>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bookmarkStart w:id="22" w:name="_Toc134007939"/>
      <w:bookmarkStart w:id="23" w:name="_Toc135227344"/>
      <w:bookmarkStart w:id="24" w:name="_Toc135227423"/>
      <w:bookmarkStart w:id="25" w:name="_Toc135227590"/>
      <w:bookmarkStart w:id="26" w:name="_Toc135229748"/>
      <w:bookmarkStart w:id="27" w:name="_Toc266358996"/>
    </w:p>
    <w:p w14:paraId="59B1B7BF" w14:textId="77777777" w:rsidR="0081469B" w:rsidRDefault="0081469B" w:rsidP="0081469B">
      <w:pPr>
        <w:pStyle w:val="10"/>
      </w:pPr>
      <w:bookmarkStart w:id="28" w:name="_Toc38664136"/>
      <w:bookmarkEnd w:id="22"/>
      <w:bookmarkEnd w:id="23"/>
      <w:bookmarkEnd w:id="24"/>
      <w:bookmarkEnd w:id="25"/>
      <w:bookmarkEnd w:id="26"/>
      <w:bookmarkEnd w:id="27"/>
      <w:r>
        <w:rPr>
          <w:rFonts w:hint="eastAsia"/>
        </w:rPr>
        <w:lastRenderedPageBreak/>
        <w:t>心得收获与建议</w:t>
      </w:r>
      <w:bookmarkEnd w:id="28"/>
    </w:p>
    <w:p w14:paraId="5D375DA7" w14:textId="1EAE72AE" w:rsidR="000C5960" w:rsidRDefault="0081469B" w:rsidP="00591A3F">
      <w:pPr>
        <w:pStyle w:val="2"/>
        <w:tabs>
          <w:tab w:val="clear" w:pos="720"/>
          <w:tab w:val="left" w:pos="567"/>
        </w:tabs>
        <w:ind w:left="818" w:right="240" w:hanging="818"/>
      </w:pPr>
      <w:bookmarkStart w:id="29" w:name="_Toc38664137"/>
      <w:r>
        <w:rPr>
          <w:rFonts w:hint="eastAsia"/>
        </w:rPr>
        <w:t>课程收获</w:t>
      </w:r>
      <w:bookmarkEnd w:id="29"/>
    </w:p>
    <w:p w14:paraId="3BEFE4E4" w14:textId="7E96614F" w:rsidR="000C5960" w:rsidRDefault="000C5960" w:rsidP="00DF4521">
      <w:pPr>
        <w:pStyle w:val="a3"/>
        <w:ind w:rightChars="-106" w:right="-254" w:firstLine="480"/>
        <w:rPr>
          <w:rFonts w:hint="eastAsia"/>
        </w:rPr>
      </w:pPr>
      <w:r>
        <w:rPr>
          <w:rFonts w:hint="eastAsia"/>
        </w:rPr>
        <w:t>基于</w:t>
      </w:r>
      <w:r w:rsidR="00DF4521">
        <w:rPr>
          <w:rFonts w:hint="eastAsia"/>
        </w:rPr>
        <w:t>。</w:t>
      </w:r>
    </w:p>
    <w:p w14:paraId="7D2CD7B1" w14:textId="0EBF9D44" w:rsidR="000C5960" w:rsidRDefault="0081469B" w:rsidP="00591A3F">
      <w:pPr>
        <w:pStyle w:val="2"/>
        <w:tabs>
          <w:tab w:val="clear" w:pos="720"/>
          <w:tab w:val="left" w:pos="567"/>
        </w:tabs>
        <w:ind w:left="818" w:right="240" w:hanging="818"/>
      </w:pPr>
      <w:bookmarkStart w:id="30" w:name="_Toc38664138"/>
      <w:r>
        <w:rPr>
          <w:rFonts w:hint="eastAsia"/>
        </w:rPr>
        <w:t>建议</w:t>
      </w:r>
      <w:bookmarkEnd w:id="30"/>
    </w:p>
    <w:p w14:paraId="2C21EBFC" w14:textId="5810A0F5" w:rsidR="00DB7817" w:rsidRDefault="00596A7A" w:rsidP="00DF4521">
      <w:pPr>
        <w:pStyle w:val="a3"/>
        <w:ind w:rightChars="11" w:right="26" w:firstLine="480"/>
        <w:rPr>
          <w:highlight w:val="yellow"/>
        </w:rPr>
        <w:sectPr w:rsidR="00DB7817" w:rsidSect="001A4F50">
          <w:footnotePr>
            <w:numRestart w:val="eachPage"/>
          </w:footnotePr>
          <w:pgSz w:w="11906" w:h="16838"/>
          <w:pgMar w:top="1702" w:right="1558" w:bottom="1418" w:left="1531" w:header="851" w:footer="992" w:gutter="0"/>
          <w:cols w:space="720"/>
          <w:docGrid w:type="linesAndChars" w:linePitch="459"/>
        </w:sectPr>
      </w:pPr>
      <w:bookmarkStart w:id="31" w:name="_Toc134007943"/>
      <w:bookmarkStart w:id="32" w:name="_Toc135227348"/>
      <w:bookmarkStart w:id="33" w:name="_Toc135227427"/>
      <w:bookmarkStart w:id="34" w:name="_Toc135227594"/>
      <w:bookmarkStart w:id="35" w:name="_Toc266358998"/>
      <w:r>
        <w:rPr>
          <w:rFonts w:hint="eastAsia"/>
        </w:rPr>
        <w:t>本</w:t>
      </w:r>
    </w:p>
    <w:p w14:paraId="70A9364E" w14:textId="77777777" w:rsidR="000C5960" w:rsidRDefault="000C5960" w:rsidP="00207D8A">
      <w:pPr>
        <w:pStyle w:val="10"/>
        <w:numPr>
          <w:ilvl w:val="0"/>
          <w:numId w:val="0"/>
        </w:numPr>
        <w:ind w:left="601"/>
      </w:pPr>
      <w:bookmarkStart w:id="36" w:name="_Toc38664139"/>
      <w:r>
        <w:rPr>
          <w:rFonts w:hint="eastAsia"/>
        </w:rPr>
        <w:lastRenderedPageBreak/>
        <w:t>参考文献</w:t>
      </w:r>
      <w:bookmarkEnd w:id="31"/>
      <w:bookmarkEnd w:id="32"/>
      <w:bookmarkEnd w:id="33"/>
      <w:bookmarkEnd w:id="34"/>
      <w:bookmarkEnd w:id="35"/>
      <w:bookmarkEnd w:id="36"/>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37" w:name="_Hlt127187993"/>
      <w:bookmarkStart w:id="38" w:name="_Ref119835916"/>
      <w:bookmarkStart w:id="39" w:name="_Ref127098874"/>
      <w:bookmarkEnd w:id="37"/>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4928F2EA" w14:textId="0792EA12" w:rsidR="007178B3"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2A2A6ACA" w14:textId="41A814E3" w:rsidR="007E03F7" w:rsidRPr="00CE7FBA" w:rsidRDefault="007E03F7" w:rsidP="00EC1077">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谭志虎，秦磊华，胡迪青.计算机组成原理实践教程.北京：清华大学出版社</w:t>
      </w:r>
      <w:r w:rsidRPr="00CE7FBA">
        <w:rPr>
          <w:rFonts w:ascii="宋体" w:hAnsi="宋体" w:cs="宋体" w:hint="eastAsia"/>
          <w:kern w:val="0"/>
          <w:szCs w:val="21"/>
        </w:rPr>
        <w:t>，</w:t>
      </w:r>
      <w:r>
        <w:rPr>
          <w:rFonts w:ascii="宋体" w:hAnsi="宋体" w:cs="宋体" w:hint="eastAsia"/>
          <w:kern w:val="0"/>
          <w:szCs w:val="21"/>
        </w:rPr>
        <w:t>2018.</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0" w:name="_Hlt133999525"/>
      <w:bookmarkStart w:id="41" w:name="_Hlt133997595"/>
      <w:bookmarkStart w:id="42" w:name="_Hlt133996523"/>
      <w:bookmarkStart w:id="43" w:name="_Hlt134000930"/>
      <w:bookmarkEnd w:id="38"/>
      <w:bookmarkEnd w:id="39"/>
      <w:bookmarkEnd w:id="40"/>
      <w:bookmarkEnd w:id="41"/>
      <w:bookmarkEnd w:id="42"/>
      <w:bookmarkEnd w:id="43"/>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C23E24">
        <w:trPr>
          <w:jc w:val="center"/>
        </w:trPr>
        <w:tc>
          <w:tcPr>
            <w:tcW w:w="9171" w:type="dxa"/>
            <w:vAlign w:val="bottom"/>
          </w:tcPr>
          <w:p w14:paraId="247B806B" w14:textId="77777777" w:rsidR="007178B3" w:rsidRDefault="007178B3" w:rsidP="00C23E24">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C23E24">
        <w:trPr>
          <w:trHeight w:hRule="exact" w:val="3079"/>
          <w:jc w:val="center"/>
        </w:trPr>
        <w:tc>
          <w:tcPr>
            <w:tcW w:w="9171" w:type="dxa"/>
          </w:tcPr>
          <w:p w14:paraId="106D5482" w14:textId="77777777" w:rsidR="007178B3" w:rsidRPr="00115FB4" w:rsidRDefault="007178B3" w:rsidP="00C23E24">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5B3BBA55" w:rsidR="007178B3" w:rsidRPr="00D04B5E" w:rsidRDefault="006E3352" w:rsidP="00C23E24">
            <w:pPr>
              <w:spacing w:line="276" w:lineRule="auto"/>
              <w:ind w:firstLineChars="177" w:firstLine="425"/>
            </w:pPr>
            <w:r>
              <w:rPr>
                <w:noProof/>
              </w:rPr>
              <w:drawing>
                <wp:anchor distT="0" distB="0" distL="114300" distR="114300" simplePos="0" relativeHeight="251661824" behindDoc="0" locked="0" layoutInCell="1" allowOverlap="1" wp14:anchorId="64937322" wp14:editId="4828AB2D">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206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B3" w:rsidRPr="00D04B5E">
              <w:rPr>
                <w:rFonts w:hint="eastAsia"/>
              </w:rPr>
              <w:t>特此声明！</w:t>
            </w:r>
          </w:p>
          <w:p w14:paraId="06EEC4E7" w14:textId="77777777" w:rsidR="007178B3" w:rsidRDefault="007178B3" w:rsidP="00C23E24">
            <w:pPr>
              <w:wordWrap w:val="0"/>
              <w:spacing w:line="276" w:lineRule="auto"/>
              <w:ind w:right="238" w:firstLineChars="177" w:firstLine="426"/>
              <w:jc w:val="right"/>
              <w:rPr>
                <w:b/>
                <w:color w:val="FF0000"/>
              </w:rPr>
            </w:pPr>
            <w:r>
              <w:rPr>
                <w:rFonts w:hint="eastAsia"/>
                <w:b/>
                <w:lang w:val="en-GB"/>
              </w:rPr>
              <w:t>作者签字</w:t>
            </w:r>
            <w:r>
              <w:rPr>
                <w:b/>
              </w:rPr>
              <w:t xml:space="preserve">:                   </w:t>
            </w:r>
          </w:p>
          <w:p w14:paraId="1104748A" w14:textId="77777777" w:rsidR="007178B3" w:rsidRDefault="007178B3" w:rsidP="00C23E24">
            <w:pPr>
              <w:spacing w:line="276" w:lineRule="auto"/>
              <w:ind w:firstLineChars="177" w:firstLine="426"/>
              <w:rPr>
                <w:b/>
                <w:color w:val="FF0000"/>
              </w:rPr>
            </w:pPr>
          </w:p>
          <w:p w14:paraId="72F78275" w14:textId="77777777" w:rsidR="007178B3" w:rsidRDefault="007178B3" w:rsidP="00C23E24">
            <w:pPr>
              <w:spacing w:line="276" w:lineRule="auto"/>
              <w:ind w:firstLineChars="177" w:firstLine="426"/>
              <w:rPr>
                <w:b/>
                <w:color w:val="FF0000"/>
              </w:rPr>
            </w:pPr>
          </w:p>
          <w:p w14:paraId="1C54C8C7" w14:textId="77777777" w:rsidR="007178B3" w:rsidRDefault="007178B3" w:rsidP="00C23E24">
            <w:pPr>
              <w:spacing w:line="276" w:lineRule="auto"/>
              <w:ind w:firstLineChars="177" w:firstLine="426"/>
              <w:rPr>
                <w:b/>
                <w:color w:val="FF0000"/>
              </w:rPr>
            </w:pPr>
          </w:p>
          <w:p w14:paraId="7BA740F2" w14:textId="77777777" w:rsidR="007178B3" w:rsidRPr="00115FB4" w:rsidRDefault="007178B3" w:rsidP="00C23E24">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27"/>
      <w:footerReference w:type="default" r:id="rId28"/>
      <w:footnotePr>
        <w:numRestart w:val="eachPage"/>
      </w:footnotePr>
      <w:pgSz w:w="11906" w:h="16838"/>
      <w:pgMar w:top="1843" w:right="1416"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0BD150" w14:textId="77777777" w:rsidR="0091401F" w:rsidRDefault="0091401F">
      <w:r>
        <w:separator/>
      </w:r>
    </w:p>
  </w:endnote>
  <w:endnote w:type="continuationSeparator" w:id="0">
    <w:p w14:paraId="595C3D47" w14:textId="77777777" w:rsidR="0091401F" w:rsidRDefault="00914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FAB47880-EEF0-4964-8531-4FA80255E8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subsetted="1" w:fontKey="{69A81C61-EBEB-4C23-98DA-9D68552D4945}"/>
    <w:embedBold r:id="rId3" w:subsetted="1" w:fontKey="{11748A7E-76CF-4330-8EF2-CC11171839E8}"/>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4" w:fontKey="{0B27B3D5-454E-4863-8A60-E12843BC7E92}"/>
  </w:font>
  <w:font w:name="Cambria">
    <w:panose1 w:val="02040503050406030204"/>
    <w:charset w:val="00"/>
    <w:family w:val="roman"/>
    <w:pitch w:val="variable"/>
    <w:sig w:usb0="E00006FF" w:usb1="420024FF" w:usb2="02000000" w:usb3="00000000" w:csb0="0000019F" w:csb1="00000000"/>
    <w:embedBoldItalic r:id="rId5" w:subsetted="1" w:fontKey="{630EAD7C-1B21-4C5C-8AE7-5BA4F6A8AC2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embedRegular r:id="rId6" w:subsetted="1" w:fontKey="{C855D02B-2362-4885-84A5-061522A79400}"/>
    <w:embedBold r:id="rId7" w:subsetted="1" w:fontKey="{78A7D95A-13D4-4EB0-895B-2F3D1E42CB1D}"/>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8" w:subsetted="1" w:fontKey="{739FF740-EDF1-4F96-A8CB-7A7FDF48CB47}"/>
  </w:font>
  <w:font w:name="楷体">
    <w:panose1 w:val="02010609060101010101"/>
    <w:charset w:val="86"/>
    <w:family w:val="modern"/>
    <w:pitch w:val="fixed"/>
    <w:sig w:usb0="800002BF" w:usb1="38CF7CFA" w:usb2="00000016" w:usb3="00000000" w:csb0="00040001" w:csb1="00000000"/>
    <w:embedRegular r:id="rId9" w:subsetted="1" w:fontKey="{2BA677E0-16AD-492A-8DA6-D7C53BF20BBF}"/>
    <w:embedBold r:id="rId10" w:subsetted="1" w:fontKey="{A94F8A12-920C-46D6-8792-C2A497525B6D}"/>
  </w:font>
  <w:font w:name="全新硬笔行书简">
    <w:altName w:val="Malgun Gothic Semilight"/>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D2197" w14:textId="71685530" w:rsidR="00DF418B" w:rsidRDefault="00DF418B">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12021" w14:textId="0D52DAA5" w:rsidR="00DF418B" w:rsidRDefault="00DF418B">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Pr>
        <w:noProof/>
      </w:rPr>
      <w:t>26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8D5E9" w14:textId="6CE082B5" w:rsidR="00DF418B" w:rsidRDefault="00DF418B">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Pr="002B4749">
      <w:rPr>
        <w:noProof/>
        <w:lang w:val="zh-CN"/>
      </w:rPr>
      <w:t>27</w:t>
    </w:r>
    <w:r>
      <w:fldChar w:fldCharType="end"/>
    </w:r>
  </w:p>
  <w:p w14:paraId="38F3451B" w14:textId="77777777" w:rsidR="00DF418B" w:rsidRDefault="00DF418B">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013E1" w14:textId="77777777" w:rsidR="0091401F" w:rsidRDefault="0091401F">
      <w:r>
        <w:separator/>
      </w:r>
    </w:p>
  </w:footnote>
  <w:footnote w:type="continuationSeparator" w:id="0">
    <w:p w14:paraId="70259973" w14:textId="77777777" w:rsidR="0091401F" w:rsidRDefault="009140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73252" w14:textId="77777777" w:rsidR="00DF418B" w:rsidRDefault="00DF418B">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657E8" w14:textId="3EECABA9" w:rsidR="00DF418B" w:rsidRDefault="00DF418B">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DF418B" w:rsidRPr="00856955" w:rsidRDefault="00DF418B">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DF418B" w:rsidRPr="00856955" w:rsidRDefault="00DF418B">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485D3" w14:textId="06F95BCD" w:rsidR="00DF418B" w:rsidRDefault="00DF418B">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66FB47BC" w:rsidR="00DF418B" w:rsidRPr="00EB7723" w:rsidRDefault="00DF418B">
                            <w:pPr>
                              <w:jc w:val="center"/>
                              <w:rPr>
                                <w:rFonts w:ascii="楷体" w:eastAsia="楷体" w:hAnsi="楷体"/>
                              </w:rPr>
                            </w:pPr>
                            <w:r w:rsidRPr="00EB7723">
                              <w:rPr>
                                <w:rFonts w:ascii="楷体" w:eastAsia="楷体" w:hAnsi="楷体" w:hint="eastAsia"/>
                                <w:b/>
                                <w:bCs/>
                                <w:spacing w:val="20"/>
                                <w:sz w:val="33"/>
                              </w:rPr>
                              <w:t xml:space="preserve">华 中 科 技 大 </w:t>
                            </w:r>
                            <w:r w:rsidRPr="00EB7723">
                              <w:rPr>
                                <w:rFonts w:ascii="楷体" w:eastAsia="楷体" w:hAnsi="楷体" w:hint="eastAsia"/>
                                <w:b/>
                                <w:bCs/>
                                <w:spacing w:val="20"/>
                                <w:sz w:val="33"/>
                              </w:rPr>
                              <w:t xml:space="preserve">学 课 程 </w:t>
                            </w:r>
                            <w:r>
                              <w:rPr>
                                <w:rFonts w:ascii="楷体" w:eastAsia="楷体" w:hAnsi="楷体" w:hint="eastAsia"/>
                                <w:b/>
                                <w:bCs/>
                                <w:spacing w:val="20"/>
                                <w:sz w:val="33"/>
                              </w:rPr>
                              <w:t>总 结</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66FB47BC" w:rsidR="00DF418B" w:rsidRPr="00EB7723" w:rsidRDefault="00DF418B">
                      <w:pPr>
                        <w:jc w:val="center"/>
                        <w:rPr>
                          <w:rFonts w:ascii="楷体" w:eastAsia="楷体" w:hAnsi="楷体"/>
                        </w:rPr>
                      </w:pPr>
                      <w:r w:rsidRPr="00EB7723">
                        <w:rPr>
                          <w:rFonts w:ascii="楷体" w:eastAsia="楷体" w:hAnsi="楷体" w:hint="eastAsia"/>
                          <w:b/>
                          <w:bCs/>
                          <w:spacing w:val="20"/>
                          <w:sz w:val="33"/>
                        </w:rPr>
                        <w:t xml:space="preserve">华 中 科 技 大 </w:t>
                      </w:r>
                      <w:r w:rsidRPr="00EB7723">
                        <w:rPr>
                          <w:rFonts w:ascii="楷体" w:eastAsia="楷体" w:hAnsi="楷体" w:hint="eastAsia"/>
                          <w:b/>
                          <w:bCs/>
                          <w:spacing w:val="20"/>
                          <w:sz w:val="33"/>
                        </w:rPr>
                        <w:t xml:space="preserve">学 课 程 </w:t>
                      </w:r>
                      <w:r>
                        <w:rPr>
                          <w:rFonts w:ascii="楷体" w:eastAsia="楷体" w:hAnsi="楷体" w:hint="eastAsia"/>
                          <w:b/>
                          <w:bCs/>
                          <w:spacing w:val="20"/>
                          <w:sz w:val="33"/>
                        </w:rPr>
                        <w:t>总 结</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E77CB" w14:textId="77777777" w:rsidR="00DF418B" w:rsidRDefault="00DF418B" w:rsidP="00E56C0B">
    <w:pPr>
      <w:jc w:val="left"/>
      <w:rPr>
        <w:rFonts w:ascii="华文楷体" w:eastAsia="华文楷体" w:hAnsi="华文楷体"/>
        <w:b/>
        <w:bCs/>
        <w:spacing w:val="20"/>
        <w:sz w:val="28"/>
        <w:szCs w:val="21"/>
      </w:rPr>
    </w:pPr>
  </w:p>
  <w:p w14:paraId="4A86A8BF" w14:textId="7BA7AF87" w:rsidR="00DF418B" w:rsidRPr="00E56C0B" w:rsidRDefault="00DF418B"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DF418B" w:rsidRPr="00856955" w:rsidRDefault="00DF418B"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" filled="f" stroked="f">
              <v:textbox>
                <w:txbxContent>
                  <w:p w14:paraId="33189553" w14:textId="77777777" w:rsidR="00DF418B" w:rsidRPr="00856955" w:rsidRDefault="00DF418B"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1"/>
  </w:num>
  <w:num w:numId="14">
    <w:abstractNumId w:val="13"/>
  </w:num>
  <w:num w:numId="15">
    <w:abstractNumId w:val="12"/>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797"/>
    <w:rsid w:val="000204B1"/>
    <w:rsid w:val="00023C1C"/>
    <w:rsid w:val="00023E8D"/>
    <w:rsid w:val="000349F6"/>
    <w:rsid w:val="000425AB"/>
    <w:rsid w:val="00047F4E"/>
    <w:rsid w:val="00086216"/>
    <w:rsid w:val="00090229"/>
    <w:rsid w:val="000C472C"/>
    <w:rsid w:val="000C5960"/>
    <w:rsid w:val="000D0519"/>
    <w:rsid w:val="000D6521"/>
    <w:rsid w:val="00102F8A"/>
    <w:rsid w:val="001139E4"/>
    <w:rsid w:val="00142757"/>
    <w:rsid w:val="00145525"/>
    <w:rsid w:val="001549DB"/>
    <w:rsid w:val="0016755A"/>
    <w:rsid w:val="00172A27"/>
    <w:rsid w:val="001820F3"/>
    <w:rsid w:val="001834CE"/>
    <w:rsid w:val="00186A26"/>
    <w:rsid w:val="001A4F50"/>
    <w:rsid w:val="001A73A3"/>
    <w:rsid w:val="001C5F4B"/>
    <w:rsid w:val="001D1AB4"/>
    <w:rsid w:val="001D4FDA"/>
    <w:rsid w:val="001F5053"/>
    <w:rsid w:val="0020007E"/>
    <w:rsid w:val="002037A1"/>
    <w:rsid w:val="00207D8A"/>
    <w:rsid w:val="002114CC"/>
    <w:rsid w:val="00220015"/>
    <w:rsid w:val="002370A2"/>
    <w:rsid w:val="00244457"/>
    <w:rsid w:val="00245479"/>
    <w:rsid w:val="00262EA4"/>
    <w:rsid w:val="00282EF1"/>
    <w:rsid w:val="002903C0"/>
    <w:rsid w:val="002947B9"/>
    <w:rsid w:val="00294C2D"/>
    <w:rsid w:val="002A0096"/>
    <w:rsid w:val="002B45CE"/>
    <w:rsid w:val="002B4749"/>
    <w:rsid w:val="002C6857"/>
    <w:rsid w:val="002E0042"/>
    <w:rsid w:val="002F7A55"/>
    <w:rsid w:val="003133D4"/>
    <w:rsid w:val="003279EE"/>
    <w:rsid w:val="003462FA"/>
    <w:rsid w:val="003475BE"/>
    <w:rsid w:val="0037245F"/>
    <w:rsid w:val="0038074B"/>
    <w:rsid w:val="00396961"/>
    <w:rsid w:val="003A2CB6"/>
    <w:rsid w:val="003E16EA"/>
    <w:rsid w:val="003F7D96"/>
    <w:rsid w:val="00410142"/>
    <w:rsid w:val="0042045E"/>
    <w:rsid w:val="0043626F"/>
    <w:rsid w:val="00450213"/>
    <w:rsid w:val="00452323"/>
    <w:rsid w:val="0045673B"/>
    <w:rsid w:val="004868D4"/>
    <w:rsid w:val="0049626F"/>
    <w:rsid w:val="004A1CD2"/>
    <w:rsid w:val="004A59A7"/>
    <w:rsid w:val="004A5F85"/>
    <w:rsid w:val="004B2F83"/>
    <w:rsid w:val="004C16E6"/>
    <w:rsid w:val="004D26ED"/>
    <w:rsid w:val="004F1A42"/>
    <w:rsid w:val="00513BC6"/>
    <w:rsid w:val="00516C7B"/>
    <w:rsid w:val="00517FB0"/>
    <w:rsid w:val="00520759"/>
    <w:rsid w:val="00545B3C"/>
    <w:rsid w:val="00546102"/>
    <w:rsid w:val="00552BB0"/>
    <w:rsid w:val="00570A85"/>
    <w:rsid w:val="00574960"/>
    <w:rsid w:val="00580BB3"/>
    <w:rsid w:val="00590089"/>
    <w:rsid w:val="00591A3F"/>
    <w:rsid w:val="00596A7A"/>
    <w:rsid w:val="005A7DE6"/>
    <w:rsid w:val="005B19BA"/>
    <w:rsid w:val="005B21BE"/>
    <w:rsid w:val="005B56D4"/>
    <w:rsid w:val="005D0C31"/>
    <w:rsid w:val="0061174A"/>
    <w:rsid w:val="0063251C"/>
    <w:rsid w:val="0063448A"/>
    <w:rsid w:val="00667D2D"/>
    <w:rsid w:val="006A4689"/>
    <w:rsid w:val="006B6B5A"/>
    <w:rsid w:val="006C0F72"/>
    <w:rsid w:val="006C6127"/>
    <w:rsid w:val="006D2F26"/>
    <w:rsid w:val="006E138C"/>
    <w:rsid w:val="006E3352"/>
    <w:rsid w:val="006F7F5C"/>
    <w:rsid w:val="007178B3"/>
    <w:rsid w:val="007301FD"/>
    <w:rsid w:val="00734C04"/>
    <w:rsid w:val="00741A92"/>
    <w:rsid w:val="00753D0C"/>
    <w:rsid w:val="00761595"/>
    <w:rsid w:val="0079589D"/>
    <w:rsid w:val="007B004D"/>
    <w:rsid w:val="007B5722"/>
    <w:rsid w:val="007D04BD"/>
    <w:rsid w:val="007E03F7"/>
    <w:rsid w:val="007E12D0"/>
    <w:rsid w:val="007F3685"/>
    <w:rsid w:val="0080274D"/>
    <w:rsid w:val="0081469B"/>
    <w:rsid w:val="008238D0"/>
    <w:rsid w:val="008409EA"/>
    <w:rsid w:val="00852DBD"/>
    <w:rsid w:val="00856955"/>
    <w:rsid w:val="00884EAD"/>
    <w:rsid w:val="00885A93"/>
    <w:rsid w:val="008938DA"/>
    <w:rsid w:val="008B606E"/>
    <w:rsid w:val="008C14B5"/>
    <w:rsid w:val="008C467E"/>
    <w:rsid w:val="008D039B"/>
    <w:rsid w:val="008D2F33"/>
    <w:rsid w:val="008D6C09"/>
    <w:rsid w:val="008F3AB4"/>
    <w:rsid w:val="008F3FD6"/>
    <w:rsid w:val="008F4D8D"/>
    <w:rsid w:val="008F73B7"/>
    <w:rsid w:val="0091401F"/>
    <w:rsid w:val="009170F2"/>
    <w:rsid w:val="00925317"/>
    <w:rsid w:val="00935512"/>
    <w:rsid w:val="009432D2"/>
    <w:rsid w:val="00943A91"/>
    <w:rsid w:val="0097166F"/>
    <w:rsid w:val="00976F7A"/>
    <w:rsid w:val="00986FAB"/>
    <w:rsid w:val="00987260"/>
    <w:rsid w:val="009933DE"/>
    <w:rsid w:val="009B7FD5"/>
    <w:rsid w:val="009D0B30"/>
    <w:rsid w:val="009E5D66"/>
    <w:rsid w:val="009F1EA3"/>
    <w:rsid w:val="00A1408A"/>
    <w:rsid w:val="00A4065B"/>
    <w:rsid w:val="00A53231"/>
    <w:rsid w:val="00A533D4"/>
    <w:rsid w:val="00A53CC0"/>
    <w:rsid w:val="00A82EDE"/>
    <w:rsid w:val="00AA50A1"/>
    <w:rsid w:val="00AB4AD9"/>
    <w:rsid w:val="00AD02FF"/>
    <w:rsid w:val="00AD752A"/>
    <w:rsid w:val="00AE7CDE"/>
    <w:rsid w:val="00B11667"/>
    <w:rsid w:val="00B16BD0"/>
    <w:rsid w:val="00B232A5"/>
    <w:rsid w:val="00B251EB"/>
    <w:rsid w:val="00B42F03"/>
    <w:rsid w:val="00B5427A"/>
    <w:rsid w:val="00B64263"/>
    <w:rsid w:val="00B74C5F"/>
    <w:rsid w:val="00B91A6F"/>
    <w:rsid w:val="00BC1786"/>
    <w:rsid w:val="00BC4F82"/>
    <w:rsid w:val="00BC736F"/>
    <w:rsid w:val="00BD59DA"/>
    <w:rsid w:val="00BF0CCA"/>
    <w:rsid w:val="00C23E24"/>
    <w:rsid w:val="00C43794"/>
    <w:rsid w:val="00C46152"/>
    <w:rsid w:val="00C50E98"/>
    <w:rsid w:val="00C6058E"/>
    <w:rsid w:val="00C672A5"/>
    <w:rsid w:val="00C74743"/>
    <w:rsid w:val="00C91E08"/>
    <w:rsid w:val="00CA7ACE"/>
    <w:rsid w:val="00CB2392"/>
    <w:rsid w:val="00CC727B"/>
    <w:rsid w:val="00CC75C9"/>
    <w:rsid w:val="00CD6360"/>
    <w:rsid w:val="00CE7FBA"/>
    <w:rsid w:val="00CF0E1D"/>
    <w:rsid w:val="00D00130"/>
    <w:rsid w:val="00D067A2"/>
    <w:rsid w:val="00D15BAD"/>
    <w:rsid w:val="00D210D8"/>
    <w:rsid w:val="00D21C3E"/>
    <w:rsid w:val="00D2268A"/>
    <w:rsid w:val="00D25008"/>
    <w:rsid w:val="00D319EF"/>
    <w:rsid w:val="00D51785"/>
    <w:rsid w:val="00D72194"/>
    <w:rsid w:val="00D739A3"/>
    <w:rsid w:val="00D73BBF"/>
    <w:rsid w:val="00D756D2"/>
    <w:rsid w:val="00D844AD"/>
    <w:rsid w:val="00D92920"/>
    <w:rsid w:val="00DB60F4"/>
    <w:rsid w:val="00DB7817"/>
    <w:rsid w:val="00DD2EF2"/>
    <w:rsid w:val="00DE1CAF"/>
    <w:rsid w:val="00DF2F47"/>
    <w:rsid w:val="00DF418B"/>
    <w:rsid w:val="00DF4521"/>
    <w:rsid w:val="00E1413C"/>
    <w:rsid w:val="00E4054C"/>
    <w:rsid w:val="00E43411"/>
    <w:rsid w:val="00E544AA"/>
    <w:rsid w:val="00E56C0B"/>
    <w:rsid w:val="00E56EAC"/>
    <w:rsid w:val="00E874E9"/>
    <w:rsid w:val="00E9110E"/>
    <w:rsid w:val="00E97A5B"/>
    <w:rsid w:val="00EA64DD"/>
    <w:rsid w:val="00EB1C29"/>
    <w:rsid w:val="00EC1077"/>
    <w:rsid w:val="00EC3D55"/>
    <w:rsid w:val="00F10F46"/>
    <w:rsid w:val="00F21128"/>
    <w:rsid w:val="00F530DD"/>
    <w:rsid w:val="00F5775D"/>
    <w:rsid w:val="00F6457E"/>
    <w:rsid w:val="00FB0D44"/>
    <w:rsid w:val="00FB0E29"/>
    <w:rsid w:val="00FB6EF2"/>
    <w:rsid w:val="00FC18B6"/>
    <w:rsid w:val="00FC3E8B"/>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TOC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TOC4">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TOC2">
    <w:name w:val="toc 2"/>
    <w:basedOn w:val="a2"/>
    <w:next w:val="a2"/>
    <w:uiPriority w:val="39"/>
    <w:pPr>
      <w:ind w:left="240"/>
      <w:jc w:val="left"/>
    </w:pPr>
    <w:rPr>
      <w:rFonts w:ascii="Calibri" w:hAnsi="Calibri" w:cs="Calibri"/>
      <w:smallCaps/>
      <w:sz w:val="28"/>
      <w:szCs w:val="20"/>
    </w:rPr>
  </w:style>
  <w:style w:type="paragraph" w:styleId="TOC5">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TOC6">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TOC7">
    <w:name w:val="toc 7"/>
    <w:basedOn w:val="a2"/>
    <w:next w:val="a2"/>
    <w:pPr>
      <w:ind w:left="1440"/>
      <w:jc w:val="left"/>
    </w:pPr>
    <w:rPr>
      <w:rFonts w:ascii="Calibri" w:hAnsi="Calibri" w:cs="Calibri"/>
      <w:sz w:val="18"/>
      <w:szCs w:val="18"/>
    </w:rPr>
  </w:style>
  <w:style w:type="paragraph" w:styleId="TOC8">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2">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1">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3">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TOC9">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TOC3">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2"/>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2">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3"/>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3">
    <w:name w:val="副标题 字符1"/>
    <w:link w:val="afff"/>
    <w:uiPriority w:val="11"/>
    <w:rsid w:val="00145525"/>
    <w:rPr>
      <w:rFonts w:ascii="Cambria" w:eastAsia="黑体" w:hAnsi="Cambria"/>
      <w:bCs/>
      <w:kern w:val="28"/>
      <w:sz w:val="28"/>
      <w:szCs w:val="32"/>
    </w:rPr>
  </w:style>
  <w:style w:type="table" w:customStyle="1" w:styleId="34">
    <w:name w:val="样式3"/>
    <w:basedOn w:val="a5"/>
    <w:uiPriority w:val="99"/>
    <w:rsid w:val="00145525"/>
    <w:tblPr>
      <w:tblBorders>
        <w:top w:val="single" w:sz="12" w:space="0" w:color="008000"/>
        <w:bottom w:val="single" w:sz="12" w:space="0" w:color="008000"/>
      </w:tblBorders>
    </w:tblPr>
    <w:tcPr>
      <w:vAlign w:val="center"/>
    </w:tcPr>
  </w:style>
  <w:style w:type="table" w:customStyle="1" w:styleId="14">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5">
    <w:name w:val="正文1"/>
    <w:basedOn w:val="a3"/>
    <w:link w:val="Char2"/>
    <w:qFormat/>
    <w:rsid w:val="00145525"/>
    <w:pPr>
      <w:ind w:firstLine="482"/>
    </w:pPr>
  </w:style>
  <w:style w:type="character" w:customStyle="1" w:styleId="Char2">
    <w:name w:val="正文 Char"/>
    <w:link w:val="15"/>
    <w:rsid w:val="00145525"/>
    <w:rPr>
      <w:kern w:val="2"/>
      <w:sz w:val="24"/>
      <w:szCs w:val="24"/>
    </w:rPr>
  </w:style>
  <w:style w:type="character" w:customStyle="1" w:styleId="afff2">
    <w:name w:val="页脚 字符"/>
    <w:uiPriority w:val="99"/>
    <w:rsid w:val="007B004D"/>
  </w:style>
  <w:style w:type="character" w:styleId="afff3">
    <w:name w:val="Unresolved Mention"/>
    <w:basedOn w:val="a4"/>
    <w:uiPriority w:val="99"/>
    <w:semiHidden/>
    <w:unhideWhenUsed/>
    <w:rsid w:val="00410142"/>
    <w:rPr>
      <w:color w:val="605E5C"/>
      <w:shd w:val="clear" w:color="auto" w:fill="E1DFDD"/>
    </w:rPr>
  </w:style>
  <w:style w:type="table" w:styleId="afff4">
    <w:name w:val="Light List"/>
    <w:basedOn w:val="a5"/>
    <w:uiPriority w:val="61"/>
    <w:rsid w:val="004C16E6"/>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ff5">
    <w:name w:val="Placeholder Text"/>
    <w:basedOn w:val="a4"/>
    <w:uiPriority w:val="99"/>
    <w:semiHidden/>
    <w:rsid w:val="001549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tmp"/><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tmp"/><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3456@qq.com" TargetMode="External"/><Relationship Id="rId24" Type="http://schemas.openxmlformats.org/officeDocument/2006/relationships/image" Target="media/image11.tmp"/><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tmp"/><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tmp"/><Relationship Id="rId27" Type="http://schemas.openxmlformats.org/officeDocument/2006/relationships/header" Target="header4.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4A8E8-6E56-4C70-B6C0-49B758111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1964</TotalTime>
  <Pages>18</Pages>
  <Words>1487</Words>
  <Characters>8482</Characters>
  <Application>Microsoft Office Word</Application>
  <DocSecurity>0</DocSecurity>
  <PresentationFormat/>
  <Lines>70</Lines>
  <Paragraphs>19</Paragraphs>
  <Slides>0</Slides>
  <Notes>0</Notes>
  <HiddenSlides>0</HiddenSlides>
  <MMClips>0</MMClips>
  <ScaleCrop>false</ScaleCrop>
  <Manager/>
  <Company>HUST</Company>
  <LinksUpToDate>false</LinksUpToDate>
  <CharactersWithSpaces>9950</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逸钦 熊</cp:lastModifiedBy>
  <cp:revision>39</cp:revision>
  <cp:lastPrinted>2015-02-28T08:26:00Z</cp:lastPrinted>
  <dcterms:created xsi:type="dcterms:W3CDTF">2017-02-12T16:11:00Z</dcterms:created>
  <dcterms:modified xsi:type="dcterms:W3CDTF">2020-04-26T15:40:00Z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